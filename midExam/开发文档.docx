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1C86F" w14:textId="77777777" w:rsidR="000C6304" w:rsidRDefault="00000000">
      <w:pPr>
        <w:pStyle w:val="2"/>
        <w:rPr>
          <w:b w:val="0"/>
          <w:i w:val="0"/>
          <w:lang w:eastAsia="zh-CN"/>
        </w:rPr>
      </w:pPr>
      <w:r>
        <w:rPr>
          <w:b w:val="0"/>
          <w:i w:val="0"/>
          <w:lang w:eastAsia="zh-CN"/>
        </w:rPr>
        <w:t xml:space="preserve">1. </w:t>
      </w:r>
      <w:r>
        <w:rPr>
          <w:b w:val="0"/>
          <w:i w:val="0"/>
          <w:lang w:eastAsia="zh-CN"/>
        </w:rPr>
        <w:t>项目简介</w:t>
      </w:r>
    </w:p>
    <w:p w14:paraId="70B31A32" w14:textId="77777777" w:rsidR="000C6304" w:rsidRDefault="00000000">
      <w:pPr>
        <w:pStyle w:val="3"/>
        <w:rPr>
          <w:b w:val="0"/>
          <w:lang w:eastAsia="zh-CN"/>
        </w:rPr>
      </w:pPr>
      <w:r>
        <w:rPr>
          <w:b w:val="0"/>
          <w:lang w:eastAsia="zh-CN"/>
        </w:rPr>
        <w:t xml:space="preserve">1.1 </w:t>
      </w:r>
      <w:r>
        <w:rPr>
          <w:b w:val="0"/>
          <w:lang w:eastAsia="zh-CN"/>
        </w:rPr>
        <w:t>项目基本信息</w:t>
      </w:r>
    </w:p>
    <w:p w14:paraId="2200E222" w14:textId="77777777" w:rsidR="000C6304" w:rsidRDefault="00000000">
      <w:pPr>
        <w:rPr>
          <w:lang w:eastAsia="zh-CN"/>
        </w:rPr>
      </w:pPr>
      <w:r>
        <w:rPr>
          <w:lang w:eastAsia="zh-CN"/>
        </w:rPr>
        <w:t>项目的项目名为</w:t>
      </w:r>
      <w:r>
        <w:rPr>
          <w:b/>
          <w:lang w:eastAsia="zh-CN"/>
        </w:rPr>
        <w:t>软件管理平台</w:t>
      </w:r>
      <w:r>
        <w:rPr>
          <w:lang w:eastAsia="zh-CN"/>
        </w:rPr>
        <w:t>。（下文简称项目）</w:t>
      </w:r>
    </w:p>
    <w:p w14:paraId="16EFF078" w14:textId="77777777" w:rsidR="000C6304" w:rsidRDefault="00000000">
      <w:pPr>
        <w:rPr>
          <w:lang w:eastAsia="zh-CN"/>
        </w:rPr>
      </w:pPr>
      <w:r>
        <w:rPr>
          <w:lang w:eastAsia="zh-CN"/>
        </w:rPr>
        <w:t>项目的基本类型是一个</w:t>
      </w:r>
      <w:r>
        <w:rPr>
          <w:b/>
          <w:lang w:eastAsia="zh-CN"/>
        </w:rPr>
        <w:t>针对工业软件的在线授权平台</w:t>
      </w:r>
      <w:r>
        <w:rPr>
          <w:lang w:eastAsia="zh-CN"/>
        </w:rPr>
        <w:t>，其旨在工业软件的</w:t>
      </w:r>
      <w:r>
        <w:rPr>
          <w:b/>
          <w:lang w:eastAsia="zh-CN"/>
        </w:rPr>
        <w:t>发布、更新、下载、升级</w:t>
      </w:r>
      <w:r>
        <w:rPr>
          <w:b/>
          <w:lang w:eastAsia="zh-CN"/>
        </w:rPr>
        <w:t>(</w:t>
      </w:r>
      <w:r>
        <w:rPr>
          <w:b/>
          <w:lang w:eastAsia="zh-CN"/>
        </w:rPr>
        <w:t>手动升级和自动升级</w:t>
      </w:r>
      <w:r>
        <w:rPr>
          <w:b/>
          <w:lang w:eastAsia="zh-CN"/>
        </w:rPr>
        <w:t>)</w:t>
      </w:r>
      <w:r>
        <w:rPr>
          <w:lang w:eastAsia="zh-CN"/>
        </w:rPr>
        <w:br/>
      </w:r>
      <w:r>
        <w:rPr>
          <w:b/>
          <w:lang w:eastAsia="zh-CN"/>
        </w:rPr>
        <w:t>和授权。用户可以在此平台进行工业软件的搜索，购买，下载，升级</w:t>
      </w:r>
      <w:r>
        <w:rPr>
          <w:lang w:eastAsia="zh-CN"/>
        </w:rPr>
        <w:t>以及自身的</w:t>
      </w:r>
      <w:r>
        <w:rPr>
          <w:b/>
          <w:lang w:eastAsia="zh-CN"/>
        </w:rPr>
        <w:t>硬件指纹管理</w:t>
      </w:r>
      <w:r>
        <w:rPr>
          <w:lang w:eastAsia="zh-CN"/>
        </w:rPr>
        <w:t>，也可以作为开发者自行上传软件，管理软件版本，为用户提供了更多选择。管理员可以进行用户上传的软件的审核，以及对软件库的各个软件的增删</w:t>
      </w:r>
      <w:proofErr w:type="gramStart"/>
      <w:r>
        <w:rPr>
          <w:lang w:eastAsia="zh-CN"/>
        </w:rPr>
        <w:t>改查处</w:t>
      </w:r>
      <w:proofErr w:type="gramEnd"/>
      <w:r>
        <w:rPr>
          <w:lang w:eastAsia="zh-CN"/>
        </w:rPr>
        <w:t>理。</w:t>
      </w:r>
    </w:p>
    <w:p w14:paraId="0DE8F554" w14:textId="77777777" w:rsidR="000C6304" w:rsidRDefault="00000000">
      <w:pPr>
        <w:rPr>
          <w:lang w:eastAsia="zh-CN"/>
        </w:rPr>
      </w:pPr>
      <w:r>
        <w:rPr>
          <w:lang w:eastAsia="zh-CN"/>
        </w:rPr>
        <w:t>项目还在软件授权方面进行了设计，</w:t>
      </w:r>
      <w:r>
        <w:rPr>
          <w:lang w:eastAsia="zh-CN"/>
        </w:rPr>
        <w:t xml:space="preserve"> </w:t>
      </w:r>
      <w:r>
        <w:rPr>
          <w:lang w:eastAsia="zh-CN"/>
        </w:rPr>
        <w:t>让所有</w:t>
      </w:r>
      <w:proofErr w:type="gramStart"/>
      <w:r>
        <w:rPr>
          <w:lang w:eastAsia="zh-CN"/>
        </w:rPr>
        <w:t>经由此</w:t>
      </w:r>
      <w:proofErr w:type="gramEnd"/>
      <w:r>
        <w:rPr>
          <w:lang w:eastAsia="zh-CN"/>
        </w:rPr>
        <w:t>平台管理的软件都被保护，</w:t>
      </w:r>
      <w:r>
        <w:rPr>
          <w:lang w:eastAsia="zh-CN"/>
        </w:rPr>
        <w:t xml:space="preserve"> </w:t>
      </w:r>
      <w:r>
        <w:rPr>
          <w:lang w:eastAsia="zh-CN"/>
        </w:rPr>
        <w:t>尽可能避免了盗版软件以及核心代码库盗用的问题。</w:t>
      </w:r>
    </w:p>
    <w:p w14:paraId="3D1840CD" w14:textId="77777777" w:rsidR="000C6304" w:rsidRDefault="00000000">
      <w:pPr>
        <w:rPr>
          <w:lang w:eastAsia="zh-CN"/>
        </w:rPr>
      </w:pPr>
      <w:r>
        <w:rPr>
          <w:lang w:eastAsia="zh-CN"/>
        </w:rPr>
        <w:t>项目实现了在线和离线两种情况下的授权认证。</w:t>
      </w:r>
    </w:p>
    <w:p w14:paraId="667AD588" w14:textId="77777777" w:rsidR="000C6304" w:rsidRDefault="00000000">
      <w:pPr>
        <w:pStyle w:val="3"/>
        <w:rPr>
          <w:b w:val="0"/>
          <w:lang w:eastAsia="zh-CN"/>
        </w:rPr>
      </w:pPr>
      <w:r>
        <w:rPr>
          <w:b w:val="0"/>
          <w:lang w:eastAsia="zh-CN"/>
        </w:rPr>
        <w:t xml:space="preserve">1.2 </w:t>
      </w:r>
      <w:r>
        <w:rPr>
          <w:b w:val="0"/>
          <w:lang w:eastAsia="zh-CN"/>
        </w:rPr>
        <w:t>项目来源</w:t>
      </w:r>
    </w:p>
    <w:p w14:paraId="115EB32D" w14:textId="77777777" w:rsidR="000C6304" w:rsidRDefault="00000000">
      <w:pPr>
        <w:rPr>
          <w:lang w:eastAsia="zh-CN"/>
        </w:rPr>
      </w:pPr>
      <w:r>
        <w:rPr>
          <w:lang w:eastAsia="zh-CN"/>
        </w:rPr>
        <w:t>项目出自广东工业大学</w:t>
      </w:r>
      <w:r>
        <w:rPr>
          <w:lang w:eastAsia="zh-CN"/>
        </w:rPr>
        <w:t>QG</w:t>
      </w:r>
      <w:r>
        <w:rPr>
          <w:lang w:eastAsia="zh-CN"/>
        </w:rPr>
        <w:t>工作室</w:t>
      </w:r>
      <w:r>
        <w:rPr>
          <w:lang w:eastAsia="zh-CN"/>
        </w:rPr>
        <w:t>2024</w:t>
      </w:r>
      <w:r>
        <w:rPr>
          <w:lang w:eastAsia="zh-CN"/>
        </w:rPr>
        <w:t>年暑期训练营的中期考核，为前后端分离开发的综合</w:t>
      </w:r>
      <w:r>
        <w:rPr>
          <w:lang w:eastAsia="zh-CN"/>
        </w:rPr>
        <w:t>Web</w:t>
      </w:r>
      <w:r>
        <w:rPr>
          <w:lang w:eastAsia="zh-CN"/>
        </w:rPr>
        <w:t>项目。</w:t>
      </w:r>
    </w:p>
    <w:p w14:paraId="790C86FB" w14:textId="77777777" w:rsidR="000C6304" w:rsidRDefault="00000000">
      <w:pPr>
        <w:pStyle w:val="3"/>
        <w:rPr>
          <w:b w:val="0"/>
          <w:lang w:eastAsia="zh-CN"/>
        </w:rPr>
      </w:pPr>
      <w:r>
        <w:rPr>
          <w:b w:val="0"/>
          <w:lang w:eastAsia="zh-CN"/>
        </w:rPr>
        <w:t xml:space="preserve">1.3 </w:t>
      </w:r>
      <w:r>
        <w:rPr>
          <w:b w:val="0"/>
          <w:lang w:eastAsia="zh-CN"/>
        </w:rPr>
        <w:t>项目基本技术</w:t>
      </w:r>
      <w:proofErr w:type="gramStart"/>
      <w:r>
        <w:rPr>
          <w:b w:val="0"/>
          <w:lang w:eastAsia="zh-CN"/>
        </w:rPr>
        <w:t>栈</w:t>
      </w:r>
      <w:proofErr w:type="gramEnd"/>
      <w:r>
        <w:rPr>
          <w:b w:val="0"/>
          <w:lang w:eastAsia="zh-CN"/>
        </w:rPr>
        <w:t>以及使用框架</w:t>
      </w:r>
    </w:p>
    <w:p w14:paraId="70A34FE1" w14:textId="77777777" w:rsidR="000C6304" w:rsidRDefault="00000000">
      <w:r>
        <w:rPr>
          <w:b/>
        </w:rPr>
        <w:t>后台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5541"/>
      </w:tblGrid>
      <w:tr w:rsidR="000C6304" w14:paraId="17082277" w14:textId="77777777">
        <w:tc>
          <w:tcPr>
            <w:tcW w:w="0" w:type="auto"/>
          </w:tcPr>
          <w:p w14:paraId="443C5EF4" w14:textId="77777777" w:rsidR="000C6304" w:rsidRDefault="00000000">
            <w:pPr>
              <w:jc w:val="center"/>
            </w:pPr>
            <w:r>
              <w:t>技术栈</w:t>
            </w:r>
          </w:p>
        </w:tc>
        <w:tc>
          <w:tcPr>
            <w:tcW w:w="0" w:type="auto"/>
          </w:tcPr>
          <w:p w14:paraId="5B1385FD" w14:textId="77777777" w:rsidR="000C6304" w:rsidRDefault="00000000">
            <w:pPr>
              <w:jc w:val="center"/>
            </w:pPr>
            <w:r>
              <w:t>版本</w:t>
            </w:r>
          </w:p>
        </w:tc>
      </w:tr>
      <w:tr w:rsidR="000C6304" w14:paraId="0F58F876" w14:textId="77777777">
        <w:tc>
          <w:tcPr>
            <w:tcW w:w="0" w:type="auto"/>
          </w:tcPr>
          <w:p w14:paraId="2E1EE3C2" w14:textId="77777777" w:rsidR="000C6304" w:rsidRDefault="00000000">
            <w:pPr>
              <w:jc w:val="center"/>
            </w:pPr>
            <w:r>
              <w:t>Springboot</w:t>
            </w:r>
          </w:p>
        </w:tc>
        <w:tc>
          <w:tcPr>
            <w:tcW w:w="0" w:type="auto"/>
          </w:tcPr>
          <w:p w14:paraId="7214499D" w14:textId="77777777" w:rsidR="000C6304" w:rsidRDefault="00000000">
            <w:pPr>
              <w:jc w:val="center"/>
            </w:pPr>
            <w:r>
              <w:t>2.7.6</w:t>
            </w:r>
          </w:p>
        </w:tc>
      </w:tr>
      <w:tr w:rsidR="000C6304" w14:paraId="2E54D527" w14:textId="77777777">
        <w:tc>
          <w:tcPr>
            <w:tcW w:w="0" w:type="auto"/>
          </w:tcPr>
          <w:p w14:paraId="6340740C" w14:textId="77777777" w:rsidR="000C6304" w:rsidRDefault="00000000">
            <w:pPr>
              <w:jc w:val="center"/>
            </w:pPr>
            <w:r>
              <w:t>jdk</w:t>
            </w:r>
          </w:p>
        </w:tc>
        <w:tc>
          <w:tcPr>
            <w:tcW w:w="0" w:type="auto"/>
          </w:tcPr>
          <w:p w14:paraId="3AB0DE81" w14:textId="77777777" w:rsidR="000C6304" w:rsidRDefault="00000000">
            <w:pPr>
              <w:jc w:val="center"/>
            </w:pPr>
            <w:r>
              <w:t>1.8</w:t>
            </w:r>
          </w:p>
        </w:tc>
      </w:tr>
      <w:tr w:rsidR="000C6304" w14:paraId="5827E455" w14:textId="77777777">
        <w:tc>
          <w:tcPr>
            <w:tcW w:w="0" w:type="auto"/>
          </w:tcPr>
          <w:p w14:paraId="07820E4A" w14:textId="77777777" w:rsidR="000C6304" w:rsidRDefault="00000000">
            <w:pPr>
              <w:jc w:val="center"/>
            </w:pPr>
            <w:r>
              <w:t>mybatis</w:t>
            </w:r>
          </w:p>
        </w:tc>
        <w:tc>
          <w:tcPr>
            <w:tcW w:w="0" w:type="auto"/>
          </w:tcPr>
          <w:p w14:paraId="236AED8C" w14:textId="77777777" w:rsidR="000C6304" w:rsidRDefault="00000000">
            <w:pPr>
              <w:jc w:val="center"/>
            </w:pPr>
            <w:r>
              <w:t>2.3.0</w:t>
            </w:r>
          </w:p>
        </w:tc>
      </w:tr>
      <w:tr w:rsidR="000C6304" w14:paraId="72EE8EBF" w14:textId="77777777">
        <w:tc>
          <w:tcPr>
            <w:tcW w:w="0" w:type="auto"/>
          </w:tcPr>
          <w:p w14:paraId="0D6F6DDE" w14:textId="77777777" w:rsidR="000C6304" w:rsidRDefault="00000000">
            <w:pPr>
              <w:jc w:val="center"/>
            </w:pPr>
            <w:r>
              <w:t>mysql</w:t>
            </w:r>
          </w:p>
        </w:tc>
        <w:tc>
          <w:tcPr>
            <w:tcW w:w="0" w:type="auto"/>
          </w:tcPr>
          <w:p w14:paraId="06D6A116" w14:textId="77777777" w:rsidR="000C6304" w:rsidRDefault="00000000">
            <w:pPr>
              <w:jc w:val="center"/>
            </w:pPr>
            <w:r>
              <w:t>本地版本</w:t>
            </w:r>
          </w:p>
        </w:tc>
      </w:tr>
      <w:tr w:rsidR="000C6304" w14:paraId="41BD9B29" w14:textId="77777777">
        <w:tc>
          <w:tcPr>
            <w:tcW w:w="0" w:type="auto"/>
          </w:tcPr>
          <w:p w14:paraId="44E739B6" w14:textId="77777777" w:rsidR="000C6304" w:rsidRDefault="00000000">
            <w:pPr>
              <w:jc w:val="center"/>
            </w:pPr>
            <w:r>
              <w:t>redis</w:t>
            </w:r>
          </w:p>
        </w:tc>
        <w:tc>
          <w:tcPr>
            <w:tcW w:w="0" w:type="auto"/>
          </w:tcPr>
          <w:p w14:paraId="759DCC90" w14:textId="77777777" w:rsidR="000C6304" w:rsidRDefault="00000000">
            <w:pPr>
              <w:jc w:val="center"/>
            </w:pPr>
            <w:r>
              <w:t>windows</w:t>
            </w:r>
            <w:r>
              <w:t>下的</w:t>
            </w:r>
            <w:r>
              <w:t xml:space="preserve"> 3.2.0</w:t>
            </w:r>
          </w:p>
        </w:tc>
      </w:tr>
      <w:tr w:rsidR="000C6304" w14:paraId="2E2C582C" w14:textId="77777777">
        <w:tc>
          <w:tcPr>
            <w:tcW w:w="0" w:type="auto"/>
          </w:tcPr>
          <w:p w14:paraId="21F64EA3" w14:textId="77777777" w:rsidR="000C6304" w:rsidRDefault="00000000">
            <w:pPr>
              <w:jc w:val="center"/>
            </w:pPr>
            <w:r>
              <w:t>fastjson2</w:t>
            </w:r>
          </w:p>
        </w:tc>
        <w:tc>
          <w:tcPr>
            <w:tcW w:w="0" w:type="auto"/>
          </w:tcPr>
          <w:p w14:paraId="0133756C" w14:textId="77777777" w:rsidR="000C6304" w:rsidRDefault="00000000">
            <w:pPr>
              <w:jc w:val="center"/>
            </w:pPr>
            <w:r>
              <w:t>2.0.9.graal</w:t>
            </w:r>
          </w:p>
        </w:tc>
      </w:tr>
    </w:tbl>
    <w:p w14:paraId="763F62B4" w14:textId="77777777" w:rsidR="000C6304" w:rsidRDefault="00000000">
      <w:r>
        <w:rPr>
          <w:b/>
        </w:rPr>
        <w:t>前端</w:t>
      </w:r>
    </w:p>
    <w:p w14:paraId="78BA8D1C" w14:textId="77777777" w:rsidR="000C6304" w:rsidRDefault="00000000">
      <w:pPr>
        <w:numPr>
          <w:ilvl w:val="0"/>
          <w:numId w:val="1"/>
        </w:numPr>
      </w:pPr>
      <w:r>
        <w:rPr>
          <w:b/>
        </w:rPr>
        <w:t>React</w:t>
      </w:r>
      <w:r>
        <w:t xml:space="preserve"> (^18.3.1): </w:t>
      </w:r>
      <w:r>
        <w:t>用于构建用户界面和组件。</w:t>
      </w:r>
    </w:p>
    <w:p w14:paraId="27C45B31" w14:textId="77777777" w:rsidR="000C6304" w:rsidRDefault="00000000">
      <w:pPr>
        <w:numPr>
          <w:ilvl w:val="0"/>
          <w:numId w:val="1"/>
        </w:numPr>
      </w:pPr>
      <w:r>
        <w:rPr>
          <w:b/>
        </w:rPr>
        <w:t>React Router DOM</w:t>
      </w:r>
      <w:r>
        <w:t xml:space="preserve"> (^6.25.1): </w:t>
      </w:r>
      <w:r>
        <w:t>实现客户端路由和页面导航。</w:t>
      </w:r>
    </w:p>
    <w:p w14:paraId="32EB2F8F" w14:textId="77777777" w:rsidR="000C6304" w:rsidRDefault="00000000">
      <w:pPr>
        <w:numPr>
          <w:ilvl w:val="0"/>
          <w:numId w:val="1"/>
        </w:numPr>
      </w:pPr>
      <w:r>
        <w:rPr>
          <w:b/>
        </w:rPr>
        <w:t>样式和组件库</w:t>
      </w:r>
    </w:p>
    <w:p w14:paraId="038C42BE" w14:textId="77777777" w:rsidR="000C6304" w:rsidRDefault="00000000">
      <w:pPr>
        <w:numPr>
          <w:ilvl w:val="1"/>
          <w:numId w:val="1"/>
        </w:numPr>
      </w:pPr>
      <w:r>
        <w:rPr>
          <w:b/>
        </w:rPr>
        <w:t>Ant Design (antd)</w:t>
      </w:r>
      <w:r>
        <w:t xml:space="preserve"> (^5.19.3): </w:t>
      </w:r>
      <w:r>
        <w:t>提供了一整套企业级</w:t>
      </w:r>
      <w:r>
        <w:t xml:space="preserve"> UI </w:t>
      </w:r>
      <w:r>
        <w:t>组件。</w:t>
      </w:r>
    </w:p>
    <w:p w14:paraId="36E91292" w14:textId="77777777" w:rsidR="000C6304" w:rsidRDefault="00000000">
      <w:pPr>
        <w:numPr>
          <w:ilvl w:val="1"/>
          <w:numId w:val="1"/>
        </w:numPr>
      </w:pPr>
      <w:r>
        <w:rPr>
          <w:b/>
        </w:rPr>
        <w:t>Styled Components</w:t>
      </w:r>
      <w:r>
        <w:t xml:space="preserve"> (^6.1.12): </w:t>
      </w:r>
      <w:r>
        <w:t>允许使用</w:t>
      </w:r>
      <w:r>
        <w:t xml:space="preserve"> CSS-in-JS </w:t>
      </w:r>
      <w:r>
        <w:t>进行组件样式管理。</w:t>
      </w:r>
    </w:p>
    <w:p w14:paraId="267A3093" w14:textId="77777777" w:rsidR="000C6304" w:rsidRDefault="00000000">
      <w:pPr>
        <w:numPr>
          <w:ilvl w:val="0"/>
          <w:numId w:val="1"/>
        </w:numPr>
      </w:pPr>
      <w:r>
        <w:rPr>
          <w:b/>
        </w:rPr>
        <w:t>数据处理与请求</w:t>
      </w:r>
    </w:p>
    <w:p w14:paraId="38A64075" w14:textId="77777777" w:rsidR="000C6304" w:rsidRDefault="00000000">
      <w:pPr>
        <w:numPr>
          <w:ilvl w:val="1"/>
          <w:numId w:val="1"/>
        </w:numPr>
      </w:pPr>
      <w:r>
        <w:rPr>
          <w:b/>
        </w:rPr>
        <w:lastRenderedPageBreak/>
        <w:t>Axios</w:t>
      </w:r>
      <w:r>
        <w:t xml:space="preserve"> (^1.7.2): </w:t>
      </w:r>
      <w:r>
        <w:t>用于处理</w:t>
      </w:r>
      <w:r>
        <w:t xml:space="preserve"> HTTP </w:t>
      </w:r>
      <w:r>
        <w:t>请求。</w:t>
      </w:r>
    </w:p>
    <w:p w14:paraId="5D03A62A" w14:textId="77777777" w:rsidR="000C6304" w:rsidRDefault="00000000">
      <w:pPr>
        <w:numPr>
          <w:ilvl w:val="0"/>
          <w:numId w:val="1"/>
        </w:numPr>
      </w:pPr>
      <w:r>
        <w:rPr>
          <w:b/>
        </w:rPr>
        <w:t>构建工具</w:t>
      </w:r>
    </w:p>
    <w:p w14:paraId="700A750B" w14:textId="77777777" w:rsidR="000C6304" w:rsidRDefault="00000000">
      <w:pPr>
        <w:numPr>
          <w:ilvl w:val="1"/>
          <w:numId w:val="1"/>
        </w:numPr>
      </w:pPr>
      <w:r>
        <w:rPr>
          <w:b/>
        </w:rPr>
        <w:t>CRACO</w:t>
      </w:r>
      <w:r>
        <w:t xml:space="preserve"> (^7.1.0): </w:t>
      </w:r>
      <w:r>
        <w:t>配置工具，允许对</w:t>
      </w:r>
      <w:r>
        <w:t xml:space="preserve"> Create React App </w:t>
      </w:r>
      <w:r>
        <w:t>进行定制化配置。</w:t>
      </w:r>
    </w:p>
    <w:p w14:paraId="5C391464" w14:textId="77777777" w:rsidR="000C6304" w:rsidRDefault="00000000">
      <w:pPr>
        <w:numPr>
          <w:ilvl w:val="1"/>
          <w:numId w:val="1"/>
        </w:numPr>
      </w:pPr>
      <w:r>
        <w:rPr>
          <w:b/>
        </w:rPr>
        <w:t>CRACO Less</w:t>
      </w:r>
      <w:r>
        <w:t xml:space="preserve"> (^3.0.1): </w:t>
      </w:r>
      <w:r>
        <w:t>支持</w:t>
      </w:r>
      <w:r>
        <w:t xml:space="preserve"> Less </w:t>
      </w:r>
      <w:r>
        <w:t>文件的解析和编译。</w:t>
      </w:r>
    </w:p>
    <w:p w14:paraId="14D021AA" w14:textId="77777777" w:rsidR="000C6304" w:rsidRDefault="00000000">
      <w:pPr>
        <w:numPr>
          <w:ilvl w:val="0"/>
          <w:numId w:val="1"/>
        </w:numPr>
      </w:pPr>
      <w:r>
        <w:rPr>
          <w:b/>
        </w:rPr>
        <w:t>测试</w:t>
      </w:r>
    </w:p>
    <w:p w14:paraId="0FA8285D" w14:textId="77777777" w:rsidR="000C6304" w:rsidRDefault="00000000">
      <w:pPr>
        <w:numPr>
          <w:ilvl w:val="1"/>
          <w:numId w:val="1"/>
        </w:numPr>
      </w:pPr>
      <w:r>
        <w:rPr>
          <w:b/>
        </w:rPr>
        <w:t>Jest</w:t>
      </w:r>
      <w:r>
        <w:t xml:space="preserve"> </w:t>
      </w:r>
      <w:r>
        <w:t>和</w:t>
      </w:r>
      <w:r>
        <w:t xml:space="preserve"> </w:t>
      </w:r>
      <w:r>
        <w:rPr>
          <w:b/>
        </w:rPr>
        <w:t>React Testing Library</w:t>
      </w:r>
      <w:r>
        <w:t xml:space="preserve">: </w:t>
      </w:r>
      <w:r>
        <w:t>用于组件测试和断言。</w:t>
      </w:r>
    </w:p>
    <w:p w14:paraId="412134B4" w14:textId="77777777" w:rsidR="000C6304" w:rsidRDefault="00000000">
      <w:pPr>
        <w:numPr>
          <w:ilvl w:val="0"/>
          <w:numId w:val="1"/>
        </w:numPr>
      </w:pPr>
      <w:r>
        <w:rPr>
          <w:b/>
        </w:rPr>
        <w:t>开发与构建工具</w:t>
      </w:r>
    </w:p>
    <w:p w14:paraId="31EFAAB8" w14:textId="77777777" w:rsidR="000C6304" w:rsidRDefault="00000000">
      <w:pPr>
        <w:numPr>
          <w:ilvl w:val="1"/>
          <w:numId w:val="1"/>
        </w:numPr>
      </w:pPr>
      <w:r>
        <w:rPr>
          <w:b/>
        </w:rPr>
        <w:t>Babel Plugin Import</w:t>
      </w:r>
      <w:r>
        <w:t xml:space="preserve"> (^1.13.8): </w:t>
      </w:r>
      <w:r>
        <w:t>按需加载</w:t>
      </w:r>
      <w:r>
        <w:t xml:space="preserve"> Ant Design </w:t>
      </w:r>
      <w:r>
        <w:t>组件以减少打包体积。</w:t>
      </w:r>
    </w:p>
    <w:p w14:paraId="527519B4" w14:textId="77777777" w:rsidR="000C6304" w:rsidRDefault="00000000">
      <w:pPr>
        <w:numPr>
          <w:ilvl w:val="1"/>
          <w:numId w:val="1"/>
        </w:numPr>
      </w:pPr>
      <w:r>
        <w:rPr>
          <w:b/>
        </w:rPr>
        <w:t>CSS Loader</w:t>
      </w:r>
      <w:r>
        <w:t xml:space="preserve"> (^7.1.2) </w:t>
      </w:r>
      <w:r>
        <w:t>和</w:t>
      </w:r>
      <w:r>
        <w:t xml:space="preserve"> </w:t>
      </w:r>
      <w:r>
        <w:rPr>
          <w:b/>
        </w:rPr>
        <w:t>Style Loader</w:t>
      </w:r>
      <w:r>
        <w:t xml:space="preserve"> (^4.0.0): </w:t>
      </w:r>
      <w:r>
        <w:t>用于处理</w:t>
      </w:r>
      <w:r>
        <w:t xml:space="preserve"> CSS </w:t>
      </w:r>
      <w:r>
        <w:t>文件的加载和注入。</w:t>
      </w:r>
    </w:p>
    <w:p w14:paraId="7167E574" w14:textId="77777777" w:rsidR="000C6304" w:rsidRDefault="00000000">
      <w:pPr>
        <w:numPr>
          <w:ilvl w:val="0"/>
          <w:numId w:val="1"/>
        </w:numPr>
      </w:pPr>
      <w:r>
        <w:rPr>
          <w:b/>
        </w:rPr>
        <w:t>代理</w:t>
      </w:r>
    </w:p>
    <w:p w14:paraId="39DA95E4" w14:textId="77777777" w:rsidR="000C6304" w:rsidRDefault="00000000">
      <w:pPr>
        <w:numPr>
          <w:ilvl w:val="1"/>
          <w:numId w:val="1"/>
        </w:numPr>
      </w:pPr>
      <w:r>
        <w:t>配置代理服务器：</w:t>
      </w:r>
      <w:r>
        <w:rPr>
          <w:rStyle w:val="InlineCode"/>
          <w:highlight w:val="none"/>
        </w:rPr>
        <w:t>http://47.113.224.195:31108</w:t>
      </w:r>
      <w:r>
        <w:t>。</w:t>
      </w:r>
    </w:p>
    <w:p w14:paraId="11B52452" w14:textId="77777777" w:rsidR="000C6304" w:rsidRDefault="00000000">
      <w:pPr>
        <w:rPr>
          <w:lang w:eastAsia="zh-CN"/>
        </w:rPr>
      </w:pPr>
      <w:r>
        <w:rPr>
          <w:lang w:eastAsia="zh-CN"/>
        </w:rPr>
        <w:t>该技术</w:t>
      </w:r>
      <w:proofErr w:type="gramStart"/>
      <w:r>
        <w:rPr>
          <w:lang w:eastAsia="zh-CN"/>
        </w:rPr>
        <w:t>栈</w:t>
      </w:r>
      <w:proofErr w:type="gramEnd"/>
      <w:r>
        <w:rPr>
          <w:lang w:eastAsia="zh-CN"/>
        </w:rPr>
        <w:t>支持高效的开发流程、丰富的</w:t>
      </w:r>
      <w:r>
        <w:rPr>
          <w:lang w:eastAsia="zh-CN"/>
        </w:rPr>
        <w:t xml:space="preserve"> UI </w:t>
      </w:r>
      <w:r>
        <w:rPr>
          <w:lang w:eastAsia="zh-CN"/>
        </w:rPr>
        <w:t>组件、可靠的数据处理和可视化功能，以及灵活的构建和测试工具。</w:t>
      </w:r>
    </w:p>
    <w:p w14:paraId="6D3F251E" w14:textId="77777777" w:rsidR="000C6304" w:rsidRDefault="00000000">
      <w:pPr>
        <w:pStyle w:val="3"/>
        <w:rPr>
          <w:b w:val="0"/>
          <w:lang w:eastAsia="zh-CN"/>
        </w:rPr>
      </w:pPr>
      <w:r>
        <w:rPr>
          <w:b w:val="0"/>
          <w:lang w:eastAsia="zh-CN"/>
        </w:rPr>
        <w:t xml:space="preserve">1.4 </w:t>
      </w:r>
      <w:r>
        <w:rPr>
          <w:b w:val="0"/>
          <w:lang w:eastAsia="zh-CN"/>
        </w:rPr>
        <w:t>项目意义</w:t>
      </w:r>
    </w:p>
    <w:p w14:paraId="2A7FED1B" w14:textId="77777777" w:rsidR="000C6304" w:rsidRDefault="00000000">
      <w:pPr>
        <w:rPr>
          <w:lang w:eastAsia="zh-CN"/>
        </w:rPr>
      </w:pPr>
      <w:r>
        <w:rPr>
          <w:lang w:eastAsia="zh-CN"/>
        </w:rPr>
        <w:t>此项目是广东工业大学</w:t>
      </w:r>
      <w:r>
        <w:rPr>
          <w:lang w:eastAsia="zh-CN"/>
        </w:rPr>
        <w:t>QG</w:t>
      </w:r>
      <w:r>
        <w:rPr>
          <w:lang w:eastAsia="zh-CN"/>
        </w:rPr>
        <w:t>工作室</w:t>
      </w:r>
      <w:r>
        <w:rPr>
          <w:lang w:eastAsia="zh-CN"/>
        </w:rPr>
        <w:t>2024</w:t>
      </w:r>
      <w:r>
        <w:rPr>
          <w:lang w:eastAsia="zh-CN"/>
        </w:rPr>
        <w:t>级</w:t>
      </w:r>
      <w:proofErr w:type="gramStart"/>
      <w:r>
        <w:rPr>
          <w:lang w:eastAsia="zh-CN"/>
        </w:rPr>
        <w:t>前端组</w:t>
      </w:r>
      <w:proofErr w:type="gramEnd"/>
      <w:r>
        <w:rPr>
          <w:lang w:eastAsia="zh-CN"/>
        </w:rPr>
        <w:t>与后台组实习生的第一个大型合作项目。此项目极大程度地检验了这两周的知识学习后我们实习生的学习成果，同时为我们打开了前后端分离开发</w:t>
      </w:r>
      <w:r>
        <w:rPr>
          <w:lang w:eastAsia="zh-CN"/>
        </w:rPr>
        <w:t>Web</w:t>
      </w:r>
      <w:r>
        <w:rPr>
          <w:lang w:eastAsia="zh-CN"/>
        </w:rPr>
        <w:t>项目的大门。项目要求使用现阶段企业常用技术</w:t>
      </w:r>
      <w:proofErr w:type="gramStart"/>
      <w:r>
        <w:rPr>
          <w:lang w:eastAsia="zh-CN"/>
        </w:rPr>
        <w:t>栈</w:t>
      </w:r>
      <w:proofErr w:type="gramEnd"/>
      <w:r>
        <w:rPr>
          <w:lang w:eastAsia="zh-CN"/>
        </w:rPr>
        <w:t>进行项目开发，使用这些新兴技术与生态丰富的技术也为我们将来就业和升学提供了宝贵的经验。</w:t>
      </w:r>
    </w:p>
    <w:p w14:paraId="08B7EC5E" w14:textId="77777777" w:rsidR="000C6304" w:rsidRDefault="00000000">
      <w:pPr>
        <w:pStyle w:val="2"/>
        <w:rPr>
          <w:b w:val="0"/>
          <w:i w:val="0"/>
          <w:lang w:eastAsia="zh-CN"/>
        </w:rPr>
      </w:pPr>
      <w:r>
        <w:rPr>
          <w:b w:val="0"/>
          <w:i w:val="0"/>
          <w:lang w:eastAsia="zh-CN"/>
        </w:rPr>
        <w:t xml:space="preserve">2. </w:t>
      </w:r>
      <w:r>
        <w:rPr>
          <w:b w:val="0"/>
          <w:i w:val="0"/>
          <w:lang w:eastAsia="zh-CN"/>
        </w:rPr>
        <w:t>设计思路</w:t>
      </w:r>
    </w:p>
    <w:p w14:paraId="12F39789" w14:textId="77777777" w:rsidR="000C6304" w:rsidRDefault="00000000">
      <w:pPr>
        <w:rPr>
          <w:lang w:eastAsia="zh-CN"/>
        </w:rPr>
      </w:pPr>
      <w:r>
        <w:rPr>
          <w:lang w:eastAsia="zh-CN"/>
        </w:rPr>
        <w:t>在设计项目时，我们使用</w:t>
      </w:r>
      <w:r>
        <w:rPr>
          <w:b/>
          <w:lang w:eastAsia="zh-CN"/>
        </w:rPr>
        <w:t>页面驱动设计</w:t>
      </w:r>
      <w:r>
        <w:rPr>
          <w:lang w:eastAsia="zh-CN"/>
        </w:rPr>
        <w:t>的方式推进整个项目的接口以及数据库的设计。</w:t>
      </w:r>
    </w:p>
    <w:p w14:paraId="26091DE4" w14:textId="77777777" w:rsidR="000C6304" w:rsidRDefault="00000000">
      <w:pPr>
        <w:pStyle w:val="3"/>
        <w:rPr>
          <w:b w:val="0"/>
          <w:lang w:eastAsia="zh-CN"/>
        </w:rPr>
      </w:pPr>
      <w:r>
        <w:rPr>
          <w:b w:val="0"/>
          <w:lang w:eastAsia="zh-CN"/>
        </w:rPr>
        <w:t xml:space="preserve">2.1 </w:t>
      </w:r>
      <w:r>
        <w:rPr>
          <w:b w:val="0"/>
          <w:lang w:eastAsia="zh-CN"/>
        </w:rPr>
        <w:t>页面概述</w:t>
      </w:r>
    </w:p>
    <w:p w14:paraId="46CC735E" w14:textId="77777777" w:rsidR="000C6304" w:rsidRDefault="00000000">
      <w:pPr>
        <w:pStyle w:val="4"/>
        <w:rPr>
          <w:b w:val="0"/>
          <w:lang w:eastAsia="zh-CN"/>
        </w:rPr>
      </w:pPr>
      <w:r>
        <w:rPr>
          <w:b w:val="0"/>
          <w:lang w:eastAsia="zh-CN"/>
        </w:rPr>
        <w:t xml:space="preserve">2.1.1 </w:t>
      </w:r>
      <w:r>
        <w:rPr>
          <w:b w:val="0"/>
          <w:lang w:eastAsia="zh-CN"/>
        </w:rPr>
        <w:t>登录注册界面</w:t>
      </w:r>
    </w:p>
    <w:p w14:paraId="2C72B830" w14:textId="77777777" w:rsidR="000C6304" w:rsidRDefault="00000000">
      <w:pPr>
        <w:rPr>
          <w:lang w:eastAsia="zh-CN"/>
        </w:rPr>
      </w:pPr>
      <w:r>
        <w:rPr>
          <w:lang w:eastAsia="zh-CN"/>
        </w:rPr>
        <w:t>登录注册界面，由于手机发送验证码模块需要一些资质验证，实现起来有些困难，故采用了邮箱发送验证码方案。</w:t>
      </w:r>
    </w:p>
    <w:p w14:paraId="4810D783" w14:textId="77777777" w:rsidR="000C6304" w:rsidRDefault="00000000">
      <w:pPr>
        <w:rPr>
          <w:lang w:eastAsia="zh-CN"/>
        </w:rPr>
      </w:pPr>
      <w:r>
        <w:rPr>
          <w:lang w:eastAsia="zh-CN"/>
        </w:rPr>
        <w:t>此处可确定用户表</w:t>
      </w:r>
      <w:r>
        <w:rPr>
          <w:rStyle w:val="InlineCode"/>
          <w:highlight w:val="none"/>
          <w:lang w:eastAsia="zh-CN"/>
        </w:rPr>
        <w:t>user</w:t>
      </w:r>
      <w:r>
        <w:rPr>
          <w:lang w:eastAsia="zh-CN"/>
        </w:rPr>
        <w:t>。</w:t>
      </w:r>
    </w:p>
    <w:p w14:paraId="4928A0C5" w14:textId="77777777" w:rsidR="000C6304" w:rsidRDefault="00000000">
      <w:pPr>
        <w:pStyle w:val="4"/>
        <w:rPr>
          <w:b w:val="0"/>
          <w:lang w:eastAsia="zh-CN"/>
        </w:rPr>
      </w:pPr>
      <w:r>
        <w:rPr>
          <w:b w:val="0"/>
          <w:lang w:eastAsia="zh-CN"/>
        </w:rPr>
        <w:t xml:space="preserve">2.1.2 </w:t>
      </w:r>
      <w:r>
        <w:rPr>
          <w:b w:val="0"/>
          <w:lang w:eastAsia="zh-CN"/>
        </w:rPr>
        <w:t>主页</w:t>
      </w:r>
    </w:p>
    <w:p w14:paraId="36AC79C9" w14:textId="77777777" w:rsidR="000C6304" w:rsidRDefault="00000000">
      <w:pPr>
        <w:rPr>
          <w:lang w:eastAsia="zh-CN"/>
        </w:rPr>
      </w:pPr>
      <w:r>
        <w:rPr>
          <w:lang w:eastAsia="zh-CN"/>
        </w:rPr>
        <w:t>登陆后，主页将展示用户的头像、用户名以及一些软件简略信息。软件简略信息存储在软件表</w:t>
      </w:r>
      <w:r>
        <w:rPr>
          <w:rStyle w:val="InlineCode"/>
          <w:highlight w:val="none"/>
          <w:lang w:eastAsia="zh-CN"/>
        </w:rPr>
        <w:t>software</w:t>
      </w:r>
      <w:r>
        <w:rPr>
          <w:lang w:eastAsia="zh-CN"/>
        </w:rPr>
        <w:t>中。</w:t>
      </w:r>
    </w:p>
    <w:p w14:paraId="11C8F428" w14:textId="77777777" w:rsidR="000C6304" w:rsidRDefault="00000000">
      <w:pPr>
        <w:pStyle w:val="4"/>
        <w:rPr>
          <w:b w:val="0"/>
        </w:rPr>
      </w:pPr>
      <w:r>
        <w:rPr>
          <w:b w:val="0"/>
        </w:rPr>
        <w:t xml:space="preserve">2.1.3 </w:t>
      </w:r>
      <w:r>
        <w:rPr>
          <w:b w:val="0"/>
        </w:rPr>
        <w:t>软件详情页</w:t>
      </w:r>
    </w:p>
    <w:p w14:paraId="654B57BA" w14:textId="77777777" w:rsidR="000C6304" w:rsidRDefault="00000000">
      <w:pPr>
        <w:rPr>
          <w:lang w:eastAsia="zh-CN"/>
        </w:rPr>
      </w:pPr>
      <w:r>
        <w:rPr>
          <w:lang w:eastAsia="zh-CN"/>
        </w:rPr>
        <w:t>点击软件，可进入软件详情</w:t>
      </w:r>
      <w:proofErr w:type="gramStart"/>
      <w:r>
        <w:rPr>
          <w:lang w:eastAsia="zh-CN"/>
        </w:rPr>
        <w:t>页进行</w:t>
      </w:r>
      <w:proofErr w:type="gramEnd"/>
      <w:r>
        <w:rPr>
          <w:lang w:eastAsia="zh-CN"/>
        </w:rPr>
        <w:t>查看，其中有软件的简略描述、对应普通版和高级版（如果有）的详细描述，以及包括历史版本的下载地址。为了保存软件下载地址以及针对</w:t>
      </w:r>
      <w:r>
        <w:rPr>
          <w:lang w:eastAsia="zh-CN"/>
        </w:rPr>
        <w:lastRenderedPageBreak/>
        <w:t>特定版本的特定版本号的详细描述，可确定软件</w:t>
      </w:r>
      <w:r>
        <w:rPr>
          <w:lang w:eastAsia="zh-CN"/>
        </w:rPr>
        <w:t>-</w:t>
      </w:r>
      <w:r>
        <w:rPr>
          <w:lang w:eastAsia="zh-CN"/>
        </w:rPr>
        <w:t>版本</w:t>
      </w:r>
      <w:r>
        <w:rPr>
          <w:lang w:eastAsia="zh-CN"/>
        </w:rPr>
        <w:t>-</w:t>
      </w:r>
      <w:proofErr w:type="gramStart"/>
      <w:r>
        <w:rPr>
          <w:lang w:eastAsia="zh-CN"/>
        </w:rPr>
        <w:t>下载表</w:t>
      </w:r>
      <w:proofErr w:type="gramEnd"/>
      <w:r>
        <w:rPr>
          <w:rStyle w:val="InlineCode"/>
          <w:highlight w:val="none"/>
          <w:lang w:eastAsia="zh-CN"/>
        </w:rPr>
        <w:t>software-version-download</w:t>
      </w:r>
      <w:r>
        <w:rPr>
          <w:lang w:eastAsia="zh-CN"/>
        </w:rPr>
        <w:t>。</w:t>
      </w:r>
    </w:p>
    <w:p w14:paraId="1671796D" w14:textId="77777777" w:rsidR="000C6304" w:rsidRDefault="00000000">
      <w:pPr>
        <w:rPr>
          <w:lang w:eastAsia="zh-CN"/>
        </w:rPr>
      </w:pPr>
      <w:r>
        <w:rPr>
          <w:lang w:eastAsia="zh-CN"/>
        </w:rPr>
        <w:t>而为了防止用户没有购买软件就进行下载，建立用户</w:t>
      </w:r>
      <w:r>
        <w:rPr>
          <w:lang w:eastAsia="zh-CN"/>
        </w:rPr>
        <w:t>-</w:t>
      </w:r>
      <w:r>
        <w:rPr>
          <w:lang w:eastAsia="zh-CN"/>
        </w:rPr>
        <w:t>软件</w:t>
      </w:r>
      <w:r>
        <w:rPr>
          <w:lang w:eastAsia="zh-CN"/>
        </w:rPr>
        <w:t>-</w:t>
      </w:r>
      <w:r>
        <w:rPr>
          <w:lang w:eastAsia="zh-CN"/>
        </w:rPr>
        <w:t>权限表</w:t>
      </w:r>
      <w:r>
        <w:rPr>
          <w:rStyle w:val="InlineCode"/>
          <w:highlight w:val="none"/>
          <w:lang w:eastAsia="zh-CN"/>
        </w:rPr>
        <w:t>user_software_auth</w:t>
      </w:r>
      <w:r>
        <w:rPr>
          <w:lang w:eastAsia="zh-CN"/>
        </w:rPr>
        <w:t>记录用户对当前软件的下载是否合法。</w:t>
      </w:r>
    </w:p>
    <w:p w14:paraId="1A4C11EF" w14:textId="77777777" w:rsidR="000C6304" w:rsidRDefault="00000000">
      <w:pPr>
        <w:rPr>
          <w:lang w:eastAsia="zh-CN"/>
        </w:rPr>
      </w:pPr>
      <w:r>
        <w:rPr>
          <w:lang w:eastAsia="zh-CN"/>
        </w:rPr>
        <w:t>用户若可以合法下载软件，后台将会记录用户的下载版本，以便在后面进行实时的版本更新提醒。此处对应表</w:t>
      </w:r>
      <w:r>
        <w:rPr>
          <w:rStyle w:val="InlineCode"/>
          <w:highlight w:val="none"/>
          <w:lang w:eastAsia="zh-CN"/>
        </w:rPr>
        <w:t>user_software_download</w:t>
      </w:r>
      <w:r>
        <w:rPr>
          <w:lang w:eastAsia="zh-CN"/>
        </w:rPr>
        <w:t>。</w:t>
      </w:r>
    </w:p>
    <w:p w14:paraId="7358AE4D" w14:textId="77777777" w:rsidR="000C6304" w:rsidRDefault="00000000">
      <w:pPr>
        <w:pStyle w:val="4"/>
        <w:rPr>
          <w:b w:val="0"/>
          <w:lang w:eastAsia="zh-CN"/>
        </w:rPr>
      </w:pPr>
      <w:r>
        <w:rPr>
          <w:b w:val="0"/>
          <w:lang w:eastAsia="zh-CN"/>
        </w:rPr>
        <w:t xml:space="preserve">2.1.4 </w:t>
      </w:r>
      <w:r>
        <w:rPr>
          <w:b w:val="0"/>
          <w:lang w:eastAsia="zh-CN"/>
        </w:rPr>
        <w:t>软件购买页</w:t>
      </w:r>
    </w:p>
    <w:p w14:paraId="2C23ADD2" w14:textId="77777777" w:rsidR="000C6304" w:rsidRDefault="00000000">
      <w:pPr>
        <w:rPr>
          <w:lang w:eastAsia="zh-CN"/>
        </w:rPr>
      </w:pPr>
      <w:r>
        <w:rPr>
          <w:lang w:eastAsia="zh-CN"/>
        </w:rPr>
        <w:t>进入此页面，将会展示用户未购买过的软件，用户可以进行软件的选择与购买，支持批量购买。</w:t>
      </w:r>
    </w:p>
    <w:p w14:paraId="6FD00FDA" w14:textId="77777777" w:rsidR="000C6304" w:rsidRDefault="00000000">
      <w:pPr>
        <w:pStyle w:val="4"/>
        <w:rPr>
          <w:b w:val="0"/>
          <w:lang w:eastAsia="zh-CN"/>
        </w:rPr>
      </w:pPr>
      <w:r>
        <w:rPr>
          <w:b w:val="0"/>
          <w:lang w:eastAsia="zh-CN"/>
        </w:rPr>
        <w:t xml:space="preserve">2.1.5 </w:t>
      </w:r>
      <w:r>
        <w:rPr>
          <w:b w:val="0"/>
          <w:lang w:eastAsia="zh-CN"/>
        </w:rPr>
        <w:t>软件购买确认订单页面</w:t>
      </w:r>
    </w:p>
    <w:p w14:paraId="1BFD11BD" w14:textId="77777777" w:rsidR="000C6304" w:rsidRDefault="00000000">
      <w:pPr>
        <w:rPr>
          <w:lang w:eastAsia="zh-CN"/>
        </w:rPr>
      </w:pPr>
      <w:r>
        <w:rPr>
          <w:lang w:eastAsia="zh-CN"/>
        </w:rPr>
        <w:t>用户在软件购买</w:t>
      </w:r>
      <w:proofErr w:type="gramStart"/>
      <w:r>
        <w:rPr>
          <w:lang w:eastAsia="zh-CN"/>
        </w:rPr>
        <w:t>页购买</w:t>
      </w:r>
      <w:proofErr w:type="gramEnd"/>
      <w:r>
        <w:rPr>
          <w:lang w:eastAsia="zh-CN"/>
        </w:rPr>
        <w:t>一批软件后，进入确认订单页面。当模拟的支付进行完毕后，将会生成两条信息。</w:t>
      </w:r>
    </w:p>
    <w:p w14:paraId="569E36BB" w14:textId="77777777" w:rsidR="000C6304" w:rsidRDefault="00000000">
      <w:pPr>
        <w:numPr>
          <w:ilvl w:val="0"/>
          <w:numId w:val="1"/>
        </w:numPr>
      </w:pPr>
      <w:r>
        <w:t>订单信息</w:t>
      </w:r>
      <w:r>
        <w:t xml:space="preserve"> </w:t>
      </w:r>
      <w:r>
        <w:t>对应表</w:t>
      </w:r>
      <w:r>
        <w:rPr>
          <w:rStyle w:val="InlineCode"/>
          <w:highlight w:val="none"/>
        </w:rPr>
        <w:t>order_tb</w:t>
      </w:r>
    </w:p>
    <w:p w14:paraId="0EA6912F" w14:textId="77777777" w:rsidR="000C6304" w:rsidRDefault="00000000">
      <w:pPr>
        <w:numPr>
          <w:ilvl w:val="0"/>
          <w:numId w:val="1"/>
        </w:numPr>
      </w:pPr>
      <w:r>
        <w:t>用户授权信息</w:t>
      </w:r>
      <w:r>
        <w:t xml:space="preserve"> </w:t>
      </w:r>
      <w:r>
        <w:t>对应表</w:t>
      </w:r>
      <w:r>
        <w:rPr>
          <w:rStyle w:val="InlineCode"/>
          <w:highlight w:val="none"/>
        </w:rPr>
        <w:t>user_software_license</w:t>
      </w:r>
    </w:p>
    <w:p w14:paraId="271C651C" w14:textId="77777777" w:rsidR="000C6304" w:rsidRDefault="00000000">
      <w:pPr>
        <w:pStyle w:val="4"/>
        <w:rPr>
          <w:b w:val="0"/>
          <w:lang w:eastAsia="zh-CN"/>
        </w:rPr>
      </w:pPr>
      <w:r>
        <w:rPr>
          <w:b w:val="0"/>
          <w:lang w:eastAsia="zh-CN"/>
        </w:rPr>
        <w:t xml:space="preserve">2.1.6 </w:t>
      </w:r>
      <w:r>
        <w:rPr>
          <w:b w:val="0"/>
          <w:lang w:eastAsia="zh-CN"/>
        </w:rPr>
        <w:t>用户上</w:t>
      </w:r>
      <w:proofErr w:type="gramStart"/>
      <w:r>
        <w:rPr>
          <w:b w:val="0"/>
          <w:lang w:eastAsia="zh-CN"/>
        </w:rPr>
        <w:t>传软件</w:t>
      </w:r>
      <w:proofErr w:type="gramEnd"/>
      <w:r>
        <w:rPr>
          <w:b w:val="0"/>
          <w:lang w:eastAsia="zh-CN"/>
        </w:rPr>
        <w:t>以及硬件指纹信息</w:t>
      </w:r>
    </w:p>
    <w:p w14:paraId="075F9D05" w14:textId="77777777" w:rsidR="000C6304" w:rsidRDefault="00000000">
      <w:pPr>
        <w:rPr>
          <w:lang w:eastAsia="zh-CN"/>
        </w:rPr>
      </w:pPr>
      <w:r>
        <w:rPr>
          <w:lang w:eastAsia="zh-CN"/>
        </w:rPr>
        <w:t>用户可以作为开发者上传软件，上传的软件信息将暂存在</w:t>
      </w:r>
      <w:r>
        <w:rPr>
          <w:rStyle w:val="InlineCode"/>
          <w:highlight w:val="none"/>
          <w:lang w:eastAsia="zh-CN"/>
        </w:rPr>
        <w:t>software_info_temp</w:t>
      </w:r>
      <w:r>
        <w:rPr>
          <w:lang w:eastAsia="zh-CN"/>
        </w:rPr>
        <w:t>表中。</w:t>
      </w:r>
    </w:p>
    <w:p w14:paraId="7A1784FB" w14:textId="77777777" w:rsidR="000C6304" w:rsidRDefault="00000000">
      <w:pPr>
        <w:rPr>
          <w:lang w:eastAsia="zh-CN"/>
        </w:rPr>
      </w:pPr>
      <w:r>
        <w:rPr>
          <w:lang w:eastAsia="zh-CN"/>
        </w:rPr>
        <w:t>用户也可以上传、管理自己的硬件指纹信息，上传的指纹数据也需要一张表存储，即</w:t>
      </w:r>
      <w:r>
        <w:rPr>
          <w:rStyle w:val="InlineCode"/>
          <w:highlight w:val="none"/>
          <w:lang w:eastAsia="zh-CN"/>
        </w:rPr>
        <w:t>user_hardware</w:t>
      </w:r>
      <w:r>
        <w:rPr>
          <w:lang w:eastAsia="zh-CN"/>
        </w:rPr>
        <w:t>表</w:t>
      </w:r>
    </w:p>
    <w:p w14:paraId="73558BEA" w14:textId="77777777" w:rsidR="000C6304" w:rsidRDefault="00000000">
      <w:pPr>
        <w:pStyle w:val="4"/>
        <w:rPr>
          <w:b w:val="0"/>
          <w:lang w:eastAsia="zh-CN"/>
        </w:rPr>
      </w:pPr>
      <w:r>
        <w:rPr>
          <w:b w:val="0"/>
          <w:lang w:eastAsia="zh-CN"/>
        </w:rPr>
        <w:t xml:space="preserve">2.1.7 </w:t>
      </w:r>
      <w:r>
        <w:rPr>
          <w:b w:val="0"/>
          <w:lang w:eastAsia="zh-CN"/>
        </w:rPr>
        <w:t>用户个人主页</w:t>
      </w:r>
    </w:p>
    <w:p w14:paraId="33E57E3A" w14:textId="77777777" w:rsidR="000C6304" w:rsidRDefault="00000000">
      <w:pPr>
        <w:rPr>
          <w:lang w:eastAsia="zh-CN"/>
        </w:rPr>
      </w:pPr>
      <w:r>
        <w:rPr>
          <w:lang w:eastAsia="zh-CN"/>
        </w:rPr>
        <w:t>在个人主页，用户可以查看自己上传过的软件，购买过的软件，以及修改自己的个人信息。</w:t>
      </w:r>
    </w:p>
    <w:p w14:paraId="06285868" w14:textId="77777777" w:rsidR="000C6304" w:rsidRDefault="00000000">
      <w:pPr>
        <w:pStyle w:val="4"/>
        <w:rPr>
          <w:b w:val="0"/>
          <w:lang w:eastAsia="zh-CN"/>
        </w:rPr>
      </w:pPr>
      <w:r>
        <w:rPr>
          <w:b w:val="0"/>
          <w:lang w:eastAsia="zh-CN"/>
        </w:rPr>
        <w:t xml:space="preserve">2.1.8 </w:t>
      </w:r>
      <w:r>
        <w:rPr>
          <w:b w:val="0"/>
          <w:lang w:eastAsia="zh-CN"/>
        </w:rPr>
        <w:t>管理员审核软件信息</w:t>
      </w:r>
    </w:p>
    <w:p w14:paraId="54D43F62" w14:textId="77777777" w:rsidR="000C6304" w:rsidRDefault="00000000">
      <w:pPr>
        <w:rPr>
          <w:lang w:eastAsia="zh-CN"/>
        </w:rPr>
      </w:pPr>
      <w:r>
        <w:rPr>
          <w:lang w:eastAsia="zh-CN"/>
        </w:rPr>
        <w:t>管理员可以查看用户申请上架的软件，服务器提供下载地址和详细软件信息。管理员有对软件信息的所有操作权，包括软件信息以及上下架状态。</w:t>
      </w:r>
    </w:p>
    <w:p w14:paraId="5A072C6D" w14:textId="7141E8CE" w:rsidR="000C6304" w:rsidRDefault="00000000" w:rsidP="00C835F4">
      <w:pPr>
        <w:pStyle w:val="4"/>
        <w:rPr>
          <w:b w:val="0"/>
          <w:lang w:eastAsia="zh-CN"/>
        </w:rPr>
      </w:pPr>
      <w:r>
        <w:rPr>
          <w:b w:val="0"/>
          <w:lang w:eastAsia="zh-CN"/>
        </w:rPr>
        <w:t xml:space="preserve">2.1.9 </w:t>
      </w:r>
      <w:r>
        <w:rPr>
          <w:b w:val="0"/>
          <w:lang w:eastAsia="zh-CN"/>
        </w:rPr>
        <w:t>表结构</w:t>
      </w:r>
    </w:p>
    <w:p w14:paraId="290B88CC" w14:textId="77777777" w:rsidR="00C835F4" w:rsidRDefault="00C835F4" w:rsidP="00C835F4">
      <w:pPr>
        <w:rPr>
          <w:lang w:eastAsia="zh-CN"/>
        </w:rPr>
      </w:pPr>
    </w:p>
    <w:p w14:paraId="1E552539" w14:textId="77777777" w:rsidR="00C835F4" w:rsidRDefault="00C835F4" w:rsidP="00C835F4">
      <w:pPr>
        <w:rPr>
          <w:lang w:eastAsia="zh-CN"/>
        </w:rPr>
      </w:pPr>
    </w:p>
    <w:p w14:paraId="63C8319C" w14:textId="08FE893F" w:rsidR="00C835F4" w:rsidRPr="00C835F4" w:rsidRDefault="00C835F4" w:rsidP="00C835F4">
      <w:pPr>
        <w:rPr>
          <w:rFonts w:hint="eastAsia"/>
          <w:lang w:eastAsia="zh-CN"/>
        </w:rPr>
      </w:pPr>
      <w:r>
        <w:rPr>
          <w:noProof/>
          <w:lang w:eastAsia="zh-CN"/>
        </w:rPr>
        <w:lastRenderedPageBreak/>
        <w:drawing>
          <wp:inline distT="0" distB="0" distL="0" distR="0" wp14:anchorId="1F2137D4" wp14:editId="24E6A078">
            <wp:extent cx="5478780" cy="3726180"/>
            <wp:effectExtent l="0" t="0" r="0" b="0"/>
            <wp:docPr id="94409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78780" cy="3726180"/>
                    </a:xfrm>
                    <a:prstGeom prst="rect">
                      <a:avLst/>
                    </a:prstGeom>
                    <a:noFill/>
                    <a:ln>
                      <a:noFill/>
                    </a:ln>
                  </pic:spPr>
                </pic:pic>
              </a:graphicData>
            </a:graphic>
          </wp:inline>
        </w:drawing>
      </w:r>
    </w:p>
    <w:p w14:paraId="1EE29E41" w14:textId="2B62E076" w:rsidR="00C835F4" w:rsidRPr="00C835F4" w:rsidRDefault="00000000" w:rsidP="00C835F4">
      <w:pPr>
        <w:pStyle w:val="3"/>
        <w:rPr>
          <w:rFonts w:hint="eastAsia"/>
          <w:b w:val="0"/>
          <w:lang w:eastAsia="zh-CN"/>
        </w:rPr>
      </w:pPr>
      <w:r>
        <w:rPr>
          <w:b w:val="0"/>
          <w:lang w:eastAsia="zh-CN"/>
        </w:rPr>
        <w:t xml:space="preserve">2.2 </w:t>
      </w:r>
      <w:r>
        <w:rPr>
          <w:b w:val="0"/>
          <w:lang w:eastAsia="zh-CN"/>
        </w:rPr>
        <w:t>业务逻辑流程图</w:t>
      </w:r>
    </w:p>
    <w:p w14:paraId="1B6A1B5C" w14:textId="77777777" w:rsidR="000C6304" w:rsidRDefault="00000000">
      <w:pPr>
        <w:pStyle w:val="4"/>
        <w:rPr>
          <w:b w:val="0"/>
          <w:lang w:eastAsia="zh-CN"/>
        </w:rPr>
      </w:pPr>
      <w:r>
        <w:rPr>
          <w:b w:val="0"/>
          <w:lang w:eastAsia="zh-CN"/>
        </w:rPr>
        <w:t xml:space="preserve">2.2.1 </w:t>
      </w:r>
      <w:r>
        <w:rPr>
          <w:b w:val="0"/>
          <w:lang w:eastAsia="zh-CN"/>
        </w:rPr>
        <w:t>用户登录注册</w:t>
      </w:r>
    </w:p>
    <w:p w14:paraId="294F6905" w14:textId="77777777" w:rsidR="00C835F4" w:rsidRDefault="00C835F4" w:rsidP="00C835F4">
      <w:pPr>
        <w:rPr>
          <w:lang w:eastAsia="zh-CN"/>
        </w:rPr>
      </w:pPr>
    </w:p>
    <w:p w14:paraId="57E7E484" w14:textId="1FC40F82" w:rsidR="00C835F4" w:rsidRPr="00C835F4" w:rsidRDefault="00C835F4" w:rsidP="00C835F4">
      <w:pPr>
        <w:rPr>
          <w:rFonts w:hint="eastAsia"/>
          <w:lang w:eastAsia="zh-CN"/>
        </w:rPr>
      </w:pPr>
      <w:r>
        <w:rPr>
          <w:noProof/>
          <w:lang w:eastAsia="zh-CN"/>
        </w:rPr>
        <w:drawing>
          <wp:inline distT="0" distB="0" distL="0" distR="0" wp14:anchorId="0CCE5471" wp14:editId="6558EE8A">
            <wp:extent cx="3840480" cy="2446020"/>
            <wp:effectExtent l="0" t="0" r="0" b="0"/>
            <wp:docPr id="8465847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40480" cy="2446020"/>
                    </a:xfrm>
                    <a:prstGeom prst="rect">
                      <a:avLst/>
                    </a:prstGeom>
                    <a:noFill/>
                    <a:ln>
                      <a:noFill/>
                    </a:ln>
                  </pic:spPr>
                </pic:pic>
              </a:graphicData>
            </a:graphic>
          </wp:inline>
        </w:drawing>
      </w:r>
    </w:p>
    <w:p w14:paraId="63D643D4" w14:textId="77777777" w:rsidR="000C6304" w:rsidRDefault="00000000">
      <w:pPr>
        <w:pStyle w:val="4"/>
        <w:rPr>
          <w:b w:val="0"/>
          <w:lang w:eastAsia="zh-CN"/>
        </w:rPr>
      </w:pPr>
      <w:r>
        <w:rPr>
          <w:b w:val="0"/>
          <w:lang w:eastAsia="zh-CN"/>
        </w:rPr>
        <w:t xml:space="preserve">2.2.2 </w:t>
      </w:r>
      <w:r>
        <w:rPr>
          <w:b w:val="0"/>
          <w:lang w:eastAsia="zh-CN"/>
        </w:rPr>
        <w:t>用户购买软件</w:t>
      </w:r>
    </w:p>
    <w:p w14:paraId="12714795" w14:textId="77777777" w:rsidR="00C835F4" w:rsidRDefault="00C835F4" w:rsidP="00C835F4">
      <w:pPr>
        <w:rPr>
          <w:lang w:eastAsia="zh-CN"/>
        </w:rPr>
      </w:pPr>
    </w:p>
    <w:p w14:paraId="41AA7A4E" w14:textId="492E6604" w:rsidR="00C835F4" w:rsidRPr="00C835F4" w:rsidRDefault="00C835F4" w:rsidP="00C835F4">
      <w:pPr>
        <w:rPr>
          <w:rFonts w:hint="eastAsia"/>
          <w:lang w:eastAsia="zh-CN"/>
        </w:rPr>
      </w:pPr>
      <w:r>
        <w:rPr>
          <w:noProof/>
          <w:lang w:eastAsia="zh-CN"/>
        </w:rPr>
        <w:lastRenderedPageBreak/>
        <w:drawing>
          <wp:inline distT="0" distB="0" distL="0" distR="0" wp14:anchorId="1B802A70" wp14:editId="33AE84EE">
            <wp:extent cx="4503420" cy="2164080"/>
            <wp:effectExtent l="0" t="0" r="0" b="0"/>
            <wp:docPr id="298722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03420" cy="2164080"/>
                    </a:xfrm>
                    <a:prstGeom prst="rect">
                      <a:avLst/>
                    </a:prstGeom>
                    <a:noFill/>
                    <a:ln>
                      <a:noFill/>
                    </a:ln>
                  </pic:spPr>
                </pic:pic>
              </a:graphicData>
            </a:graphic>
          </wp:inline>
        </w:drawing>
      </w:r>
    </w:p>
    <w:p w14:paraId="2B770DFD" w14:textId="77777777" w:rsidR="000C6304" w:rsidRDefault="00000000">
      <w:pPr>
        <w:pStyle w:val="4"/>
        <w:rPr>
          <w:b w:val="0"/>
          <w:lang w:eastAsia="zh-CN"/>
        </w:rPr>
      </w:pPr>
      <w:r>
        <w:rPr>
          <w:b w:val="0"/>
          <w:lang w:eastAsia="zh-CN"/>
        </w:rPr>
        <w:t xml:space="preserve">2.2.3 </w:t>
      </w:r>
      <w:r>
        <w:rPr>
          <w:b w:val="0"/>
          <w:lang w:eastAsia="zh-CN"/>
        </w:rPr>
        <w:t>用户获取授权文件</w:t>
      </w:r>
    </w:p>
    <w:p w14:paraId="4177ED02" w14:textId="77777777" w:rsidR="00C835F4" w:rsidRDefault="00C835F4" w:rsidP="00C835F4">
      <w:pPr>
        <w:rPr>
          <w:lang w:eastAsia="zh-CN"/>
        </w:rPr>
      </w:pPr>
    </w:p>
    <w:p w14:paraId="287E3A87" w14:textId="51EBFA42" w:rsidR="00C835F4" w:rsidRPr="00C835F4" w:rsidRDefault="00C835F4" w:rsidP="00C835F4">
      <w:pPr>
        <w:rPr>
          <w:rFonts w:hint="eastAsia"/>
          <w:lang w:eastAsia="zh-CN"/>
        </w:rPr>
      </w:pPr>
      <w:r>
        <w:rPr>
          <w:noProof/>
          <w:lang w:eastAsia="zh-CN"/>
        </w:rPr>
        <w:drawing>
          <wp:inline distT="0" distB="0" distL="0" distR="0" wp14:anchorId="5DCCE646" wp14:editId="4D22FA5F">
            <wp:extent cx="2087880" cy="1287780"/>
            <wp:effectExtent l="0" t="0" r="0" b="0"/>
            <wp:docPr id="21100630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1287780"/>
                    </a:xfrm>
                    <a:prstGeom prst="rect">
                      <a:avLst/>
                    </a:prstGeom>
                    <a:noFill/>
                    <a:ln>
                      <a:noFill/>
                    </a:ln>
                  </pic:spPr>
                </pic:pic>
              </a:graphicData>
            </a:graphic>
          </wp:inline>
        </w:drawing>
      </w:r>
    </w:p>
    <w:p w14:paraId="3AD003C1" w14:textId="77777777" w:rsidR="000C6304" w:rsidRDefault="00000000">
      <w:pPr>
        <w:pStyle w:val="4"/>
        <w:rPr>
          <w:b w:val="0"/>
          <w:lang w:eastAsia="zh-CN"/>
        </w:rPr>
      </w:pPr>
      <w:r>
        <w:rPr>
          <w:b w:val="0"/>
          <w:lang w:eastAsia="zh-CN"/>
        </w:rPr>
        <w:t xml:space="preserve">2.2.4 </w:t>
      </w:r>
      <w:r>
        <w:rPr>
          <w:b w:val="0"/>
          <w:lang w:eastAsia="zh-CN"/>
        </w:rPr>
        <w:t>用户下载软件</w:t>
      </w:r>
    </w:p>
    <w:p w14:paraId="637B4968" w14:textId="77777777" w:rsidR="00C835F4" w:rsidRDefault="00C835F4" w:rsidP="00C835F4">
      <w:pPr>
        <w:rPr>
          <w:lang w:eastAsia="zh-CN"/>
        </w:rPr>
      </w:pPr>
    </w:p>
    <w:p w14:paraId="44D2475D" w14:textId="30505E4B" w:rsidR="00C835F4" w:rsidRPr="00C835F4" w:rsidRDefault="00C835F4" w:rsidP="00C835F4">
      <w:pPr>
        <w:rPr>
          <w:rFonts w:hint="eastAsia"/>
          <w:lang w:eastAsia="zh-CN"/>
        </w:rPr>
      </w:pPr>
      <w:r>
        <w:rPr>
          <w:noProof/>
          <w:lang w:eastAsia="zh-CN"/>
        </w:rPr>
        <w:drawing>
          <wp:inline distT="0" distB="0" distL="0" distR="0" wp14:anchorId="03D61E40" wp14:editId="32F2BA6C">
            <wp:extent cx="2324100" cy="3194243"/>
            <wp:effectExtent l="0" t="0" r="0" b="0"/>
            <wp:docPr id="13976332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8920" cy="3200867"/>
                    </a:xfrm>
                    <a:prstGeom prst="rect">
                      <a:avLst/>
                    </a:prstGeom>
                    <a:noFill/>
                    <a:ln>
                      <a:noFill/>
                    </a:ln>
                  </pic:spPr>
                </pic:pic>
              </a:graphicData>
            </a:graphic>
          </wp:inline>
        </w:drawing>
      </w:r>
    </w:p>
    <w:p w14:paraId="283F58A9" w14:textId="77777777" w:rsidR="000C6304" w:rsidRDefault="00000000">
      <w:pPr>
        <w:pStyle w:val="4"/>
        <w:rPr>
          <w:b w:val="0"/>
          <w:lang w:eastAsia="zh-CN"/>
        </w:rPr>
      </w:pPr>
      <w:r>
        <w:rPr>
          <w:b w:val="0"/>
          <w:lang w:eastAsia="zh-CN"/>
        </w:rPr>
        <w:lastRenderedPageBreak/>
        <w:t xml:space="preserve">2.2.5 </w:t>
      </w:r>
      <w:r>
        <w:rPr>
          <w:b w:val="0"/>
          <w:lang w:eastAsia="zh-CN"/>
        </w:rPr>
        <w:t>用户管理指纹信息</w:t>
      </w:r>
    </w:p>
    <w:p w14:paraId="093923C8" w14:textId="77777777" w:rsidR="00C835F4" w:rsidRDefault="00C835F4" w:rsidP="00C835F4">
      <w:pPr>
        <w:rPr>
          <w:lang w:eastAsia="zh-CN"/>
        </w:rPr>
      </w:pPr>
    </w:p>
    <w:p w14:paraId="573B7321" w14:textId="6A6658F2" w:rsidR="00C835F4" w:rsidRPr="00C835F4" w:rsidRDefault="00C835F4" w:rsidP="00C835F4">
      <w:pPr>
        <w:rPr>
          <w:rFonts w:hint="eastAsia"/>
          <w:lang w:eastAsia="zh-CN"/>
        </w:rPr>
      </w:pPr>
      <w:r>
        <w:rPr>
          <w:noProof/>
          <w:lang w:eastAsia="zh-CN"/>
        </w:rPr>
        <w:drawing>
          <wp:inline distT="0" distB="0" distL="0" distR="0" wp14:anchorId="25E8EFAF" wp14:editId="1F5A6877">
            <wp:extent cx="4259580" cy="2095500"/>
            <wp:effectExtent l="0" t="0" r="0" b="0"/>
            <wp:docPr id="6189378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9580" cy="2095500"/>
                    </a:xfrm>
                    <a:prstGeom prst="rect">
                      <a:avLst/>
                    </a:prstGeom>
                    <a:noFill/>
                    <a:ln>
                      <a:noFill/>
                    </a:ln>
                  </pic:spPr>
                </pic:pic>
              </a:graphicData>
            </a:graphic>
          </wp:inline>
        </w:drawing>
      </w:r>
    </w:p>
    <w:p w14:paraId="25EF1C25" w14:textId="77777777" w:rsidR="000C6304" w:rsidRDefault="00000000">
      <w:pPr>
        <w:pStyle w:val="4"/>
        <w:rPr>
          <w:b w:val="0"/>
          <w:lang w:eastAsia="zh-CN"/>
        </w:rPr>
      </w:pPr>
      <w:r>
        <w:rPr>
          <w:b w:val="0"/>
          <w:lang w:eastAsia="zh-CN"/>
        </w:rPr>
        <w:t xml:space="preserve">2.2.6 </w:t>
      </w:r>
      <w:r>
        <w:rPr>
          <w:b w:val="0"/>
          <w:lang w:eastAsia="zh-CN"/>
        </w:rPr>
        <w:t>用户上传软件，管理员审核软件</w:t>
      </w:r>
    </w:p>
    <w:p w14:paraId="0C0C0BF7" w14:textId="77777777" w:rsidR="00C835F4" w:rsidRDefault="00C835F4" w:rsidP="00C835F4">
      <w:pPr>
        <w:rPr>
          <w:lang w:eastAsia="zh-CN"/>
        </w:rPr>
      </w:pPr>
    </w:p>
    <w:p w14:paraId="6A946FED" w14:textId="558AEF35" w:rsidR="00C835F4" w:rsidRPr="00C835F4" w:rsidRDefault="00C835F4" w:rsidP="00C835F4">
      <w:pPr>
        <w:rPr>
          <w:rFonts w:hint="eastAsia"/>
          <w:lang w:eastAsia="zh-CN"/>
        </w:rPr>
      </w:pPr>
      <w:r>
        <w:rPr>
          <w:noProof/>
          <w:lang w:eastAsia="zh-CN"/>
        </w:rPr>
        <w:drawing>
          <wp:inline distT="0" distB="0" distL="0" distR="0" wp14:anchorId="120CD182" wp14:editId="240100DD">
            <wp:extent cx="4480560" cy="1226820"/>
            <wp:effectExtent l="0" t="0" r="0" b="0"/>
            <wp:docPr id="10458700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0560" cy="1226820"/>
                    </a:xfrm>
                    <a:prstGeom prst="rect">
                      <a:avLst/>
                    </a:prstGeom>
                    <a:noFill/>
                    <a:ln>
                      <a:noFill/>
                    </a:ln>
                  </pic:spPr>
                </pic:pic>
              </a:graphicData>
            </a:graphic>
          </wp:inline>
        </w:drawing>
      </w:r>
    </w:p>
    <w:p w14:paraId="600ACA61" w14:textId="77777777" w:rsidR="000C6304" w:rsidRDefault="00000000">
      <w:pPr>
        <w:pStyle w:val="4"/>
        <w:rPr>
          <w:b w:val="0"/>
          <w:lang w:eastAsia="zh-CN"/>
        </w:rPr>
      </w:pPr>
      <w:r>
        <w:rPr>
          <w:b w:val="0"/>
          <w:lang w:eastAsia="zh-CN"/>
        </w:rPr>
        <w:t xml:space="preserve">2.2.7 </w:t>
      </w:r>
      <w:r>
        <w:rPr>
          <w:b w:val="0"/>
          <w:lang w:eastAsia="zh-CN"/>
        </w:rPr>
        <w:t>管理员更改软件信息</w:t>
      </w:r>
    </w:p>
    <w:p w14:paraId="1645C503" w14:textId="77777777" w:rsidR="00C835F4" w:rsidRDefault="00C835F4" w:rsidP="00C835F4">
      <w:pPr>
        <w:rPr>
          <w:lang w:eastAsia="zh-CN"/>
        </w:rPr>
      </w:pPr>
    </w:p>
    <w:p w14:paraId="5FD9A3E9" w14:textId="3142973E" w:rsidR="00C835F4" w:rsidRPr="00C835F4" w:rsidRDefault="00C835F4" w:rsidP="00C835F4">
      <w:pPr>
        <w:rPr>
          <w:rFonts w:hint="eastAsia"/>
          <w:lang w:eastAsia="zh-CN"/>
        </w:rPr>
      </w:pPr>
      <w:r>
        <w:rPr>
          <w:noProof/>
          <w:lang w:eastAsia="zh-CN"/>
        </w:rPr>
        <w:drawing>
          <wp:inline distT="0" distB="0" distL="0" distR="0" wp14:anchorId="2C806FBA" wp14:editId="76157BFD">
            <wp:extent cx="2141220" cy="2164080"/>
            <wp:effectExtent l="0" t="0" r="0" b="0"/>
            <wp:docPr id="20736397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220" cy="2164080"/>
                    </a:xfrm>
                    <a:prstGeom prst="rect">
                      <a:avLst/>
                    </a:prstGeom>
                    <a:noFill/>
                    <a:ln>
                      <a:noFill/>
                    </a:ln>
                  </pic:spPr>
                </pic:pic>
              </a:graphicData>
            </a:graphic>
          </wp:inline>
        </w:drawing>
      </w:r>
    </w:p>
    <w:p w14:paraId="1BE78F93" w14:textId="77777777" w:rsidR="000C6304" w:rsidRDefault="00000000">
      <w:pPr>
        <w:pStyle w:val="3"/>
        <w:rPr>
          <w:b w:val="0"/>
          <w:lang w:eastAsia="zh-CN"/>
        </w:rPr>
      </w:pPr>
      <w:r>
        <w:rPr>
          <w:b w:val="0"/>
          <w:lang w:eastAsia="zh-CN"/>
        </w:rPr>
        <w:lastRenderedPageBreak/>
        <w:t xml:space="preserve">2.3 </w:t>
      </w:r>
      <w:r>
        <w:rPr>
          <w:b w:val="0"/>
          <w:lang w:eastAsia="zh-CN"/>
        </w:rPr>
        <w:t>项目分包</w:t>
      </w:r>
    </w:p>
    <w:p w14:paraId="36F1961E" w14:textId="2172991E" w:rsidR="00C835F4" w:rsidRPr="00C835F4" w:rsidRDefault="00C835F4" w:rsidP="00C835F4">
      <w:pPr>
        <w:rPr>
          <w:rFonts w:hint="eastAsia"/>
          <w:lang w:eastAsia="zh-CN"/>
        </w:rPr>
      </w:pPr>
      <w:r>
        <w:rPr>
          <w:noProof/>
          <w:lang w:eastAsia="zh-CN"/>
        </w:rPr>
        <w:drawing>
          <wp:inline distT="0" distB="0" distL="0" distR="0" wp14:anchorId="46CB2CE3" wp14:editId="6F3A0F87">
            <wp:extent cx="4191000" cy="4229100"/>
            <wp:effectExtent l="0" t="0" r="0" b="0"/>
            <wp:docPr id="10905603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4229100"/>
                    </a:xfrm>
                    <a:prstGeom prst="rect">
                      <a:avLst/>
                    </a:prstGeom>
                    <a:noFill/>
                    <a:ln>
                      <a:noFill/>
                    </a:ln>
                  </pic:spPr>
                </pic:pic>
              </a:graphicData>
            </a:graphic>
          </wp:inline>
        </w:drawing>
      </w:r>
    </w:p>
    <w:p w14:paraId="310331C9" w14:textId="77777777" w:rsidR="000C6304" w:rsidRDefault="00000000">
      <w:pPr>
        <w:pStyle w:val="2"/>
        <w:rPr>
          <w:b w:val="0"/>
          <w:i w:val="0"/>
          <w:lang w:eastAsia="zh-CN"/>
        </w:rPr>
      </w:pPr>
      <w:r>
        <w:rPr>
          <w:b w:val="0"/>
          <w:i w:val="0"/>
          <w:lang w:eastAsia="zh-CN"/>
        </w:rPr>
        <w:t xml:space="preserve">3. </w:t>
      </w:r>
      <w:r>
        <w:rPr>
          <w:b w:val="0"/>
          <w:i w:val="0"/>
          <w:lang w:eastAsia="zh-CN"/>
        </w:rPr>
        <w:t>详细设计</w:t>
      </w:r>
    </w:p>
    <w:p w14:paraId="6299B66C" w14:textId="77777777" w:rsidR="000C6304" w:rsidRDefault="00000000">
      <w:pPr>
        <w:rPr>
          <w:lang w:eastAsia="zh-CN"/>
        </w:rPr>
      </w:pPr>
      <w:r>
        <w:rPr>
          <w:lang w:eastAsia="zh-CN"/>
        </w:rPr>
        <w:t>此模块，将根据接口的分类进行项目各个接口的详细设计说明。</w:t>
      </w:r>
    </w:p>
    <w:p w14:paraId="3DF8353C" w14:textId="77777777" w:rsidR="000C6304" w:rsidRDefault="00000000">
      <w:pPr>
        <w:pStyle w:val="3"/>
        <w:rPr>
          <w:b w:val="0"/>
        </w:rPr>
      </w:pPr>
      <w:r>
        <w:rPr>
          <w:b w:val="0"/>
        </w:rPr>
        <w:t xml:space="preserve">3.1 AccountController </w:t>
      </w:r>
      <w:r>
        <w:rPr>
          <w:rStyle w:val="InlineCode"/>
          <w:b w:val="0"/>
          <w:highlight w:val="none"/>
        </w:rPr>
        <w:t>/account</w:t>
      </w:r>
    </w:p>
    <w:p w14:paraId="761F1D21" w14:textId="77777777" w:rsidR="000C6304" w:rsidRDefault="00000000">
      <w:r>
        <w:t>这个控制器用来负责账号注册登录以及一些个人信息获取。</w:t>
      </w:r>
    </w:p>
    <w:p w14:paraId="22AD6F21" w14:textId="77777777" w:rsidR="000C6304" w:rsidRDefault="00000000">
      <w:pPr>
        <w:pStyle w:val="4"/>
        <w:rPr>
          <w:b w:val="0"/>
        </w:rPr>
      </w:pPr>
      <w:r>
        <w:rPr>
          <w:b w:val="0"/>
        </w:rPr>
        <w:t xml:space="preserve">3.1.1 </w:t>
      </w:r>
      <w:r>
        <w:rPr>
          <w:rStyle w:val="InlineCode"/>
          <w:b w:val="0"/>
          <w:highlight w:val="none"/>
        </w:rPr>
        <w:t>/sendVerificationCode</w:t>
      </w:r>
      <w:r>
        <w:rPr>
          <w:b w:val="0"/>
        </w:rPr>
        <w:t xml:space="preserve"> </w:t>
      </w:r>
      <w:r>
        <w:rPr>
          <w:b w:val="0"/>
        </w:rPr>
        <w:t>发送验证码</w:t>
      </w:r>
    </w:p>
    <w:p w14:paraId="728D0D71" w14:textId="77777777" w:rsidR="000C6304" w:rsidRDefault="00000000">
      <w:r>
        <w:t>前端提供一个邮箱地址。服务器拿到地址后，先生成六位随机的验证码，再调用</w:t>
      </w:r>
      <w:r>
        <w:t>Spring</w:t>
      </w:r>
      <w:r>
        <w:t>提供的</w:t>
      </w:r>
      <w:r>
        <w:t>mail</w:t>
      </w:r>
      <w:r>
        <w:t>服务发送验证码到给定的邮箱地址。同时，服务器将拼接一个与此邮箱唯一关联的键值对，值即为生成的六位随机验证码，存入</w:t>
      </w:r>
      <w:r>
        <w:t>redis</w:t>
      </w:r>
      <w:r>
        <w:t>中。</w:t>
      </w:r>
    </w:p>
    <w:p w14:paraId="28499AB1" w14:textId="77777777" w:rsidR="000C6304" w:rsidRDefault="00000000">
      <w:pPr>
        <w:pStyle w:val="4"/>
        <w:rPr>
          <w:b w:val="0"/>
          <w:lang w:eastAsia="zh-CN"/>
        </w:rPr>
      </w:pPr>
      <w:r>
        <w:rPr>
          <w:b w:val="0"/>
          <w:lang w:eastAsia="zh-CN"/>
        </w:rPr>
        <w:t xml:space="preserve">3.1.2 </w:t>
      </w:r>
      <w:r>
        <w:rPr>
          <w:rStyle w:val="InlineCode"/>
          <w:b w:val="0"/>
          <w:highlight w:val="none"/>
          <w:lang w:eastAsia="zh-CN"/>
        </w:rPr>
        <w:t>/register</w:t>
      </w:r>
      <w:r>
        <w:rPr>
          <w:b w:val="0"/>
          <w:lang w:eastAsia="zh-CN"/>
        </w:rPr>
        <w:t xml:space="preserve"> </w:t>
      </w:r>
      <w:r>
        <w:rPr>
          <w:b w:val="0"/>
          <w:lang w:eastAsia="zh-CN"/>
        </w:rPr>
        <w:t>确认注册</w:t>
      </w:r>
    </w:p>
    <w:p w14:paraId="2AC04ED8" w14:textId="77777777" w:rsidR="000C6304" w:rsidRDefault="00000000">
      <w:pPr>
        <w:rPr>
          <w:lang w:eastAsia="zh-CN"/>
        </w:rPr>
      </w:pPr>
      <w:r>
        <w:rPr>
          <w:lang w:eastAsia="zh-CN"/>
        </w:rPr>
        <w:t>前端携带用户邮箱、验证码、密码信息发送到服务器。</w:t>
      </w:r>
    </w:p>
    <w:p w14:paraId="2E9D8671" w14:textId="77777777" w:rsidR="000C6304" w:rsidRDefault="00000000">
      <w:pPr>
        <w:rPr>
          <w:lang w:eastAsia="zh-CN"/>
        </w:rPr>
      </w:pPr>
      <w:r>
        <w:rPr>
          <w:lang w:eastAsia="zh-CN"/>
        </w:rPr>
        <w:t>服务器接受信息，首先判断此邮箱是否已被</w:t>
      </w:r>
      <w:proofErr w:type="gramStart"/>
      <w:r>
        <w:rPr>
          <w:lang w:eastAsia="zh-CN"/>
        </w:rPr>
        <w:t>被</w:t>
      </w:r>
      <w:proofErr w:type="gramEnd"/>
      <w:r>
        <w:rPr>
          <w:lang w:eastAsia="zh-CN"/>
        </w:rPr>
        <w:t>注册。通过邮箱查询数据库，没有数据返回的话则说明是新用户注册。</w:t>
      </w:r>
    </w:p>
    <w:p w14:paraId="6C3B6BF3" w14:textId="77777777" w:rsidR="000C6304" w:rsidRDefault="00000000">
      <w:pPr>
        <w:rPr>
          <w:lang w:eastAsia="zh-CN"/>
        </w:rPr>
      </w:pPr>
      <w:r>
        <w:rPr>
          <w:lang w:eastAsia="zh-CN"/>
        </w:rPr>
        <w:t>通过新用户认证后，拿到前端传来的邮箱验证码，与</w:t>
      </w:r>
      <w:r>
        <w:rPr>
          <w:lang w:eastAsia="zh-CN"/>
        </w:rPr>
        <w:t>redis</w:t>
      </w:r>
      <w:r>
        <w:rPr>
          <w:lang w:eastAsia="zh-CN"/>
        </w:rPr>
        <w:t>中存储的验证码进行比对，如果通过验证则注册成功，向用户表插入数据。</w:t>
      </w:r>
    </w:p>
    <w:p w14:paraId="3EA92D62" w14:textId="77777777" w:rsidR="000C6304" w:rsidRDefault="00000000">
      <w:pPr>
        <w:pStyle w:val="4"/>
        <w:rPr>
          <w:b w:val="0"/>
          <w:lang w:eastAsia="zh-CN"/>
        </w:rPr>
      </w:pPr>
      <w:r>
        <w:rPr>
          <w:b w:val="0"/>
          <w:lang w:eastAsia="zh-CN"/>
        </w:rPr>
        <w:lastRenderedPageBreak/>
        <w:t xml:space="preserve">3.1.3 </w:t>
      </w:r>
      <w:r>
        <w:rPr>
          <w:rStyle w:val="InlineCode"/>
          <w:b w:val="0"/>
          <w:highlight w:val="none"/>
          <w:lang w:eastAsia="zh-CN"/>
        </w:rPr>
        <w:t>/login</w:t>
      </w:r>
      <w:r>
        <w:rPr>
          <w:b w:val="0"/>
          <w:lang w:eastAsia="zh-CN"/>
        </w:rPr>
        <w:t xml:space="preserve"> </w:t>
      </w:r>
      <w:r>
        <w:rPr>
          <w:b w:val="0"/>
          <w:lang w:eastAsia="zh-CN"/>
        </w:rPr>
        <w:t>登陆</w:t>
      </w:r>
    </w:p>
    <w:p w14:paraId="7B3ED5D9" w14:textId="77777777" w:rsidR="000C6304" w:rsidRDefault="00000000">
      <w:pPr>
        <w:rPr>
          <w:lang w:eastAsia="zh-CN"/>
        </w:rPr>
      </w:pPr>
      <w:r>
        <w:rPr>
          <w:lang w:eastAsia="zh-CN"/>
        </w:rPr>
        <w:t>获取前端用户登陆的账密，其中也携带角色状态码。根据状态</w:t>
      </w:r>
      <w:proofErr w:type="gramStart"/>
      <w:r>
        <w:rPr>
          <w:lang w:eastAsia="zh-CN"/>
        </w:rPr>
        <w:t>码判断</w:t>
      </w:r>
      <w:proofErr w:type="gramEnd"/>
      <w:r>
        <w:rPr>
          <w:lang w:eastAsia="zh-CN"/>
        </w:rPr>
        <w:t>识别管理员登录还是用户登录。</w:t>
      </w:r>
    </w:p>
    <w:p w14:paraId="349EF073" w14:textId="77777777" w:rsidR="000C6304" w:rsidRDefault="00000000">
      <w:pPr>
        <w:rPr>
          <w:lang w:eastAsia="zh-CN"/>
        </w:rPr>
      </w:pPr>
      <w:r>
        <w:rPr>
          <w:lang w:eastAsia="zh-CN"/>
        </w:rPr>
        <w:t>如果是管理员登录，则会将账号作为用户</w:t>
      </w:r>
      <w:r>
        <w:rPr>
          <w:lang w:eastAsia="zh-CN"/>
        </w:rPr>
        <w:t>ID</w:t>
      </w:r>
      <w:r>
        <w:rPr>
          <w:lang w:eastAsia="zh-CN"/>
        </w:rPr>
        <w:t>，与密码配套查询数据库，查找得到用户则返回管理员</w:t>
      </w:r>
      <w:r>
        <w:rPr>
          <w:lang w:eastAsia="zh-CN"/>
        </w:rPr>
        <w:t>ID</w:t>
      </w:r>
      <w:r>
        <w:rPr>
          <w:lang w:eastAsia="zh-CN"/>
        </w:rPr>
        <w:t>以及</w:t>
      </w:r>
      <w:r>
        <w:rPr>
          <w:lang w:eastAsia="zh-CN"/>
        </w:rPr>
        <w:t>token</w:t>
      </w:r>
    </w:p>
    <w:p w14:paraId="507B471D" w14:textId="77777777" w:rsidR="000C6304" w:rsidRDefault="00000000">
      <w:pPr>
        <w:rPr>
          <w:lang w:eastAsia="zh-CN"/>
        </w:rPr>
      </w:pPr>
      <w:r>
        <w:rPr>
          <w:lang w:eastAsia="zh-CN"/>
        </w:rPr>
        <w:t>如果是用户登录，则会将账号作为用户邮箱，与密码配套查询数据库，查找得到用户则返回用户</w:t>
      </w:r>
      <w:r>
        <w:rPr>
          <w:lang w:eastAsia="zh-CN"/>
        </w:rPr>
        <w:t>ID</w:t>
      </w:r>
      <w:r>
        <w:rPr>
          <w:lang w:eastAsia="zh-CN"/>
        </w:rPr>
        <w:t>以及</w:t>
      </w:r>
      <w:r>
        <w:rPr>
          <w:lang w:eastAsia="zh-CN"/>
        </w:rPr>
        <w:t>token</w:t>
      </w:r>
    </w:p>
    <w:p w14:paraId="24640D7C" w14:textId="77777777" w:rsidR="000C6304" w:rsidRDefault="00000000">
      <w:pPr>
        <w:rPr>
          <w:lang w:eastAsia="zh-CN"/>
        </w:rPr>
      </w:pPr>
      <w:r>
        <w:rPr>
          <w:lang w:eastAsia="zh-CN"/>
        </w:rPr>
        <w:t>如果登录失败，则返回状态码为</w:t>
      </w:r>
      <w:r>
        <w:rPr>
          <w:lang w:eastAsia="zh-CN"/>
        </w:rPr>
        <w:t>0</w:t>
      </w:r>
      <w:r>
        <w:rPr>
          <w:lang w:eastAsia="zh-CN"/>
        </w:rPr>
        <w:t>的结果，提示登录失败。</w:t>
      </w:r>
    </w:p>
    <w:p w14:paraId="2D6621BE" w14:textId="77777777" w:rsidR="000C6304" w:rsidRDefault="00000000">
      <w:pPr>
        <w:pStyle w:val="4"/>
        <w:rPr>
          <w:b w:val="0"/>
          <w:lang w:eastAsia="zh-CN"/>
        </w:rPr>
      </w:pPr>
      <w:r>
        <w:rPr>
          <w:b w:val="0"/>
          <w:lang w:eastAsia="zh-CN"/>
        </w:rPr>
        <w:t xml:space="preserve">3.1.4 </w:t>
      </w:r>
      <w:r>
        <w:rPr>
          <w:rStyle w:val="InlineCode"/>
          <w:b w:val="0"/>
          <w:highlight w:val="none"/>
          <w:lang w:eastAsia="zh-CN"/>
        </w:rPr>
        <w:t>/homePageUserInfo</w:t>
      </w:r>
      <w:r>
        <w:rPr>
          <w:b w:val="0"/>
          <w:lang w:eastAsia="zh-CN"/>
        </w:rPr>
        <w:t xml:space="preserve"> </w:t>
      </w:r>
      <w:r>
        <w:rPr>
          <w:b w:val="0"/>
          <w:lang w:eastAsia="zh-CN"/>
        </w:rPr>
        <w:t>主页用户信息回显</w:t>
      </w:r>
    </w:p>
    <w:p w14:paraId="42294BBE" w14:textId="77777777" w:rsidR="000C6304" w:rsidRDefault="00000000">
      <w:pPr>
        <w:rPr>
          <w:lang w:eastAsia="zh-CN"/>
        </w:rPr>
      </w:pPr>
      <w:r>
        <w:rPr>
          <w:lang w:eastAsia="zh-CN"/>
        </w:rPr>
        <w:t>前端发送用户</w:t>
      </w:r>
      <w:r>
        <w:rPr>
          <w:lang w:eastAsia="zh-CN"/>
        </w:rPr>
        <w:t>ID</w:t>
      </w:r>
      <w:r>
        <w:rPr>
          <w:lang w:eastAsia="zh-CN"/>
        </w:rPr>
        <w:t>到服务器请求用户的昵称、头像以及个人描述</w:t>
      </w:r>
    </w:p>
    <w:p w14:paraId="454B8A12" w14:textId="77777777" w:rsidR="000C6304" w:rsidRDefault="00000000">
      <w:pPr>
        <w:pStyle w:val="4"/>
        <w:rPr>
          <w:b w:val="0"/>
        </w:rPr>
      </w:pPr>
      <w:r>
        <w:rPr>
          <w:b w:val="0"/>
        </w:rPr>
        <w:t xml:space="preserve">3.1.5 </w:t>
      </w:r>
      <w:r>
        <w:rPr>
          <w:rStyle w:val="InlineCode"/>
          <w:b w:val="0"/>
          <w:highlight w:val="none"/>
        </w:rPr>
        <w:t>/updatePassword</w:t>
      </w:r>
      <w:r>
        <w:rPr>
          <w:b w:val="0"/>
        </w:rPr>
        <w:t xml:space="preserve"> </w:t>
      </w:r>
      <w:r>
        <w:rPr>
          <w:b w:val="0"/>
        </w:rPr>
        <w:t>修改密码</w:t>
      </w:r>
    </w:p>
    <w:p w14:paraId="7DFCAA67" w14:textId="77777777" w:rsidR="000C6304" w:rsidRDefault="00000000">
      <w:r>
        <w:t>前端要先通过</w:t>
      </w:r>
      <w:r>
        <w:rPr>
          <w:rStyle w:val="InlineCode"/>
          <w:highlight w:val="none"/>
        </w:rPr>
        <w:t>/sendVerificationCode</w:t>
      </w:r>
      <w:r>
        <w:t xml:space="preserve"> </w:t>
      </w:r>
      <w:r>
        <w:t>发送验证码</w:t>
      </w:r>
      <w:r>
        <w:t xml:space="preserve"> </w:t>
      </w:r>
      <w:r>
        <w:t>接口放行用户，此接口才能被调用。用户输入自己的邮箱和新密码，后台接受之后进行密码的修改。</w:t>
      </w:r>
    </w:p>
    <w:p w14:paraId="612237C3" w14:textId="77777777" w:rsidR="000C6304" w:rsidRDefault="00000000">
      <w:pPr>
        <w:pStyle w:val="3"/>
        <w:rPr>
          <w:b w:val="0"/>
        </w:rPr>
      </w:pPr>
      <w:r>
        <w:rPr>
          <w:b w:val="0"/>
        </w:rPr>
        <w:t xml:space="preserve">3.2 SoftwareController </w:t>
      </w:r>
      <w:r>
        <w:rPr>
          <w:rStyle w:val="InlineCode"/>
          <w:b w:val="0"/>
          <w:highlight w:val="none"/>
        </w:rPr>
        <w:t>/software</w:t>
      </w:r>
    </w:p>
    <w:p w14:paraId="78C227E7" w14:textId="77777777" w:rsidR="000C6304" w:rsidRDefault="00000000">
      <w:pPr>
        <w:pStyle w:val="4"/>
        <w:rPr>
          <w:b w:val="0"/>
        </w:rPr>
      </w:pPr>
      <w:r>
        <w:rPr>
          <w:b w:val="0"/>
        </w:rPr>
        <w:t xml:space="preserve">3.2.1 </w:t>
      </w:r>
      <w:r>
        <w:rPr>
          <w:rStyle w:val="InlineCode"/>
          <w:b w:val="0"/>
          <w:highlight w:val="none"/>
        </w:rPr>
        <w:t>/homePageShowSoftware</w:t>
      </w:r>
      <w:r>
        <w:rPr>
          <w:b w:val="0"/>
        </w:rPr>
        <w:t xml:space="preserve"> </w:t>
      </w:r>
      <w:r>
        <w:rPr>
          <w:b w:val="0"/>
        </w:rPr>
        <w:t>首页分页条件查询软件信息</w:t>
      </w:r>
    </w:p>
    <w:p w14:paraId="49618639" w14:textId="5E2A5E41" w:rsidR="000C6304" w:rsidRPr="00C835F4" w:rsidRDefault="00000000" w:rsidP="00C835F4">
      <w:pPr>
        <w:rPr>
          <w:rFonts w:hint="eastAsia"/>
          <w:lang w:eastAsia="zh-CN"/>
        </w:rPr>
      </w:pPr>
      <w:r>
        <w:t>首页支持分页、名字模糊查询以及标签模糊查询。</w:t>
      </w:r>
    </w:p>
    <w:p w14:paraId="05F71A0C" w14:textId="77777777" w:rsidR="00C835F4" w:rsidRDefault="00C835F4" w:rsidP="00C835F4">
      <w:pPr>
        <w:rPr>
          <w:lang w:eastAsia="zh-CN"/>
        </w:rPr>
      </w:pPr>
    </w:p>
    <w:p w14:paraId="188EFB48" w14:textId="3D49947C" w:rsidR="00C835F4" w:rsidRPr="00C835F4" w:rsidRDefault="00C835F4" w:rsidP="00C835F4">
      <w:pPr>
        <w:rPr>
          <w:rFonts w:hint="eastAsia"/>
          <w:lang w:eastAsia="zh-CN"/>
        </w:rPr>
      </w:pPr>
      <w:r>
        <w:rPr>
          <w:noProof/>
          <w:lang w:eastAsia="zh-CN"/>
        </w:rPr>
        <w:drawing>
          <wp:inline distT="0" distB="0" distL="0" distR="0" wp14:anchorId="730727E8" wp14:editId="607CE890">
            <wp:extent cx="4038600" cy="3285926"/>
            <wp:effectExtent l="0" t="0" r="0" b="0"/>
            <wp:docPr id="194570489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4822" cy="3290989"/>
                    </a:xfrm>
                    <a:prstGeom prst="rect">
                      <a:avLst/>
                    </a:prstGeom>
                    <a:noFill/>
                    <a:ln>
                      <a:noFill/>
                    </a:ln>
                  </pic:spPr>
                </pic:pic>
              </a:graphicData>
            </a:graphic>
          </wp:inline>
        </w:drawing>
      </w:r>
    </w:p>
    <w:p w14:paraId="3D6716F8" w14:textId="77777777" w:rsidR="000C6304" w:rsidRDefault="00000000">
      <w:pPr>
        <w:pStyle w:val="4"/>
        <w:rPr>
          <w:b w:val="0"/>
        </w:rPr>
      </w:pPr>
      <w:r>
        <w:rPr>
          <w:b w:val="0"/>
        </w:rPr>
        <w:lastRenderedPageBreak/>
        <w:t xml:space="preserve">3.2.2 </w:t>
      </w:r>
      <w:r>
        <w:rPr>
          <w:rStyle w:val="InlineCode"/>
          <w:b w:val="0"/>
          <w:highlight w:val="none"/>
        </w:rPr>
        <w:t>/softwareRanking</w:t>
      </w:r>
      <w:r>
        <w:rPr>
          <w:b w:val="0"/>
        </w:rPr>
        <w:t xml:space="preserve"> </w:t>
      </w:r>
      <w:r>
        <w:rPr>
          <w:b w:val="0"/>
        </w:rPr>
        <w:t>软件热门排行</w:t>
      </w:r>
    </w:p>
    <w:p w14:paraId="36E8EEE7" w14:textId="77777777" w:rsidR="000C6304" w:rsidRDefault="00000000">
      <w:pPr>
        <w:rPr>
          <w:lang w:eastAsia="zh-CN"/>
        </w:rPr>
      </w:pPr>
      <w:r>
        <w:t>通过下载量对查询的软件进行排序。</w:t>
      </w:r>
    </w:p>
    <w:p w14:paraId="3FFE7978" w14:textId="77777777" w:rsidR="00C835F4" w:rsidRDefault="00C835F4">
      <w:pPr>
        <w:rPr>
          <w:lang w:eastAsia="zh-CN"/>
        </w:rPr>
      </w:pPr>
    </w:p>
    <w:p w14:paraId="6D365FD3" w14:textId="64278938" w:rsidR="00C835F4" w:rsidRDefault="00C835F4">
      <w:pPr>
        <w:rPr>
          <w:rFonts w:hint="eastAsia"/>
          <w:lang w:eastAsia="zh-CN"/>
        </w:rPr>
      </w:pPr>
      <w:r>
        <w:rPr>
          <w:noProof/>
          <w:lang w:eastAsia="zh-CN"/>
        </w:rPr>
        <w:drawing>
          <wp:inline distT="0" distB="0" distL="0" distR="0" wp14:anchorId="7645418C" wp14:editId="69BF0703">
            <wp:extent cx="5486400" cy="3154680"/>
            <wp:effectExtent l="0" t="0" r="0" b="0"/>
            <wp:docPr id="19805215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154680"/>
                    </a:xfrm>
                    <a:prstGeom prst="rect">
                      <a:avLst/>
                    </a:prstGeom>
                    <a:noFill/>
                    <a:ln>
                      <a:noFill/>
                    </a:ln>
                  </pic:spPr>
                </pic:pic>
              </a:graphicData>
            </a:graphic>
          </wp:inline>
        </w:drawing>
      </w:r>
    </w:p>
    <w:p w14:paraId="2BA8744D" w14:textId="77777777" w:rsidR="000C6304" w:rsidRDefault="00000000">
      <w:pPr>
        <w:pStyle w:val="4"/>
        <w:rPr>
          <w:b w:val="0"/>
        </w:rPr>
      </w:pPr>
      <w:r>
        <w:rPr>
          <w:b w:val="0"/>
        </w:rPr>
        <w:t xml:space="preserve">3.2.3 </w:t>
      </w:r>
      <w:r>
        <w:rPr>
          <w:rStyle w:val="InlineCode"/>
          <w:b w:val="0"/>
          <w:highlight w:val="none"/>
        </w:rPr>
        <w:t>/basicSoftwareInfo</w:t>
      </w:r>
      <w:r>
        <w:rPr>
          <w:b w:val="0"/>
        </w:rPr>
        <w:t xml:space="preserve"> </w:t>
      </w:r>
      <w:r>
        <w:rPr>
          <w:b w:val="0"/>
        </w:rPr>
        <w:t>基本软件信息</w:t>
      </w:r>
    </w:p>
    <w:p w14:paraId="788269C3" w14:textId="77777777" w:rsidR="000C6304" w:rsidRDefault="00000000">
      <w:r>
        <w:t>前端发送软件</w:t>
      </w:r>
      <w:r>
        <w:t>Id</w:t>
      </w:r>
      <w:r>
        <w:t>到服务器，服务器直接查询</w:t>
      </w:r>
      <w:r>
        <w:rPr>
          <w:rStyle w:val="InlineCode"/>
          <w:highlight w:val="none"/>
        </w:rPr>
        <w:t>software</w:t>
      </w:r>
      <w:r>
        <w:t>表，获取基本软件信息返回给前端。</w:t>
      </w:r>
    </w:p>
    <w:p w14:paraId="3E205C18" w14:textId="77777777" w:rsidR="000C6304" w:rsidRDefault="00000000">
      <w:pPr>
        <w:pStyle w:val="4"/>
        <w:rPr>
          <w:b w:val="0"/>
        </w:rPr>
      </w:pPr>
      <w:r>
        <w:rPr>
          <w:b w:val="0"/>
        </w:rPr>
        <w:t xml:space="preserve">3.2.4 </w:t>
      </w:r>
      <w:r>
        <w:rPr>
          <w:rStyle w:val="InlineCode"/>
          <w:b w:val="0"/>
          <w:highlight w:val="none"/>
        </w:rPr>
        <w:t>/detailedSiftwareInfo</w:t>
      </w:r>
      <w:r>
        <w:rPr>
          <w:b w:val="0"/>
        </w:rPr>
        <w:t xml:space="preserve"> </w:t>
      </w:r>
      <w:r>
        <w:rPr>
          <w:b w:val="0"/>
        </w:rPr>
        <w:t>详细软件版本信息</w:t>
      </w:r>
    </w:p>
    <w:p w14:paraId="7A79E11A" w14:textId="77777777" w:rsidR="000C6304" w:rsidRDefault="00000000">
      <w:pPr>
        <w:rPr>
          <w:lang w:eastAsia="zh-CN"/>
        </w:rPr>
      </w:pPr>
      <w:r>
        <w:t>同样发送软件</w:t>
      </w:r>
      <w:r>
        <w:t>ID</w:t>
      </w:r>
      <w:r>
        <w:t>到服务器，但是这次将会连表查询，对</w:t>
      </w:r>
      <w:r>
        <w:rPr>
          <w:rStyle w:val="InlineCode"/>
          <w:highlight w:val="none"/>
        </w:rPr>
        <w:t>software</w:t>
      </w:r>
      <w:r>
        <w:t xml:space="preserve"> </w:t>
      </w:r>
      <w:r>
        <w:t>表和</w:t>
      </w:r>
      <w:r>
        <w:rPr>
          <w:rStyle w:val="InlineCode"/>
          <w:highlight w:val="none"/>
        </w:rPr>
        <w:t>software_version_download</w:t>
      </w:r>
      <w:r>
        <w:t>表进行联查，同时将会依据时间判断最新版本，在软件详情页优先展示最新的版本。</w:t>
      </w:r>
    </w:p>
    <w:p w14:paraId="26AFCB66" w14:textId="77777777" w:rsidR="00C835F4" w:rsidRDefault="00C835F4">
      <w:pPr>
        <w:rPr>
          <w:lang w:eastAsia="zh-CN"/>
        </w:rPr>
      </w:pPr>
    </w:p>
    <w:p w14:paraId="3C50C2C8" w14:textId="77777777" w:rsidR="00C835F4" w:rsidRDefault="00C835F4">
      <w:pPr>
        <w:rPr>
          <w:lang w:eastAsia="zh-CN"/>
        </w:rPr>
      </w:pPr>
    </w:p>
    <w:p w14:paraId="0D70F654" w14:textId="5446861A" w:rsidR="00C835F4" w:rsidRDefault="00C835F4">
      <w:pPr>
        <w:rPr>
          <w:rFonts w:hint="eastAsia"/>
          <w:lang w:eastAsia="zh-CN"/>
        </w:rPr>
      </w:pPr>
      <w:r>
        <w:rPr>
          <w:noProof/>
          <w:lang w:eastAsia="zh-CN"/>
        </w:rPr>
        <w:lastRenderedPageBreak/>
        <w:drawing>
          <wp:inline distT="0" distB="0" distL="0" distR="0" wp14:anchorId="234D9236" wp14:editId="106ABC1B">
            <wp:extent cx="5036820" cy="2858168"/>
            <wp:effectExtent l="0" t="0" r="0" b="0"/>
            <wp:docPr id="15791627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2821" cy="2861573"/>
                    </a:xfrm>
                    <a:prstGeom prst="rect">
                      <a:avLst/>
                    </a:prstGeom>
                    <a:noFill/>
                    <a:ln>
                      <a:noFill/>
                    </a:ln>
                  </pic:spPr>
                </pic:pic>
              </a:graphicData>
            </a:graphic>
          </wp:inline>
        </w:drawing>
      </w:r>
    </w:p>
    <w:p w14:paraId="75DEEE6E" w14:textId="77777777" w:rsidR="000C6304" w:rsidRDefault="00000000">
      <w:pPr>
        <w:pStyle w:val="4"/>
        <w:rPr>
          <w:b w:val="0"/>
          <w:lang w:eastAsia="zh-CN"/>
        </w:rPr>
      </w:pPr>
      <w:r>
        <w:rPr>
          <w:b w:val="0"/>
          <w:lang w:eastAsia="zh-CN"/>
        </w:rPr>
        <w:t xml:space="preserve">3.2.5 </w:t>
      </w:r>
      <w:r>
        <w:rPr>
          <w:rStyle w:val="InlineCode"/>
          <w:b w:val="0"/>
          <w:highlight w:val="none"/>
          <w:lang w:eastAsia="zh-CN"/>
        </w:rPr>
        <w:t>/historySoftwareVersion</w:t>
      </w:r>
      <w:r>
        <w:rPr>
          <w:b w:val="0"/>
          <w:lang w:eastAsia="zh-CN"/>
        </w:rPr>
        <w:t xml:space="preserve"> </w:t>
      </w:r>
      <w:r>
        <w:rPr>
          <w:b w:val="0"/>
          <w:lang w:eastAsia="zh-CN"/>
        </w:rPr>
        <w:t>历史版本查看</w:t>
      </w:r>
    </w:p>
    <w:p w14:paraId="046DF34B" w14:textId="77777777" w:rsidR="000C6304" w:rsidRDefault="00000000">
      <w:pPr>
        <w:rPr>
          <w:lang w:eastAsia="zh-CN"/>
        </w:rPr>
      </w:pPr>
      <w:r>
        <w:rPr>
          <w:lang w:eastAsia="zh-CN"/>
        </w:rPr>
        <w:t>在展示详细软件版本信息后，也支持用户查看历史版本。</w:t>
      </w:r>
    </w:p>
    <w:p w14:paraId="70DA5C5C" w14:textId="77777777" w:rsidR="00C835F4" w:rsidRDefault="00C835F4">
      <w:pPr>
        <w:rPr>
          <w:lang w:eastAsia="zh-CN"/>
        </w:rPr>
      </w:pPr>
    </w:p>
    <w:p w14:paraId="60622BE9" w14:textId="2E5C4B46" w:rsidR="00C835F4" w:rsidRDefault="00C835F4">
      <w:pPr>
        <w:rPr>
          <w:rFonts w:hint="eastAsia"/>
          <w:lang w:eastAsia="zh-CN"/>
        </w:rPr>
      </w:pPr>
      <w:r>
        <w:rPr>
          <w:noProof/>
          <w:lang w:eastAsia="zh-CN"/>
        </w:rPr>
        <w:drawing>
          <wp:inline distT="0" distB="0" distL="0" distR="0" wp14:anchorId="5EA262B5" wp14:editId="199551AB">
            <wp:extent cx="5139887" cy="3467100"/>
            <wp:effectExtent l="0" t="0" r="0" b="0"/>
            <wp:docPr id="15509530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6795" cy="3471760"/>
                    </a:xfrm>
                    <a:prstGeom prst="rect">
                      <a:avLst/>
                    </a:prstGeom>
                    <a:noFill/>
                    <a:ln>
                      <a:noFill/>
                    </a:ln>
                  </pic:spPr>
                </pic:pic>
              </a:graphicData>
            </a:graphic>
          </wp:inline>
        </w:drawing>
      </w:r>
    </w:p>
    <w:p w14:paraId="716CA5F3" w14:textId="77777777" w:rsidR="000C6304" w:rsidRDefault="00000000">
      <w:pPr>
        <w:pStyle w:val="4"/>
        <w:rPr>
          <w:b w:val="0"/>
          <w:lang w:eastAsia="zh-CN"/>
        </w:rPr>
      </w:pPr>
      <w:r>
        <w:rPr>
          <w:b w:val="0"/>
          <w:lang w:eastAsia="zh-CN"/>
        </w:rPr>
        <w:t xml:space="preserve">3.2.6 </w:t>
      </w:r>
      <w:r>
        <w:rPr>
          <w:rStyle w:val="InlineCode"/>
          <w:b w:val="0"/>
          <w:highlight w:val="none"/>
          <w:lang w:eastAsia="zh-CN"/>
        </w:rPr>
        <w:t>/showRequiredAuthSoftware</w:t>
      </w:r>
      <w:r>
        <w:rPr>
          <w:b w:val="0"/>
          <w:lang w:eastAsia="zh-CN"/>
        </w:rPr>
        <w:t xml:space="preserve"> </w:t>
      </w:r>
      <w:r>
        <w:rPr>
          <w:b w:val="0"/>
          <w:lang w:eastAsia="zh-CN"/>
        </w:rPr>
        <w:t>查看可购买的软件</w:t>
      </w:r>
    </w:p>
    <w:p w14:paraId="3DB28402" w14:textId="756DD5C4" w:rsidR="00C835F4" w:rsidRDefault="00000000" w:rsidP="00C835F4">
      <w:pPr>
        <w:rPr>
          <w:lang w:eastAsia="zh-CN"/>
        </w:rPr>
      </w:pPr>
      <w:r>
        <w:rPr>
          <w:lang w:eastAsia="zh-CN"/>
        </w:rPr>
        <w:t>在购买页面，回</w:t>
      </w:r>
      <w:proofErr w:type="gramStart"/>
      <w:r>
        <w:rPr>
          <w:lang w:eastAsia="zh-CN"/>
        </w:rPr>
        <w:t>显用户</w:t>
      </w:r>
      <w:proofErr w:type="gramEnd"/>
      <w:r>
        <w:rPr>
          <w:lang w:eastAsia="zh-CN"/>
        </w:rPr>
        <w:t>可以购买的软件，包括从未购买过的软件或者已购买</w:t>
      </w:r>
      <w:proofErr w:type="gramStart"/>
      <w:r>
        <w:rPr>
          <w:lang w:eastAsia="zh-CN"/>
        </w:rPr>
        <w:t>过但是</w:t>
      </w:r>
      <w:proofErr w:type="gramEnd"/>
      <w:r>
        <w:rPr>
          <w:lang w:eastAsia="zh-CN"/>
        </w:rPr>
        <w:t>授权已经过期的软件。</w:t>
      </w:r>
    </w:p>
    <w:p w14:paraId="7751D086" w14:textId="77777777" w:rsidR="00C835F4" w:rsidRDefault="00C835F4" w:rsidP="00C835F4">
      <w:pPr>
        <w:rPr>
          <w:lang w:eastAsia="zh-CN"/>
        </w:rPr>
      </w:pPr>
    </w:p>
    <w:p w14:paraId="239B7393" w14:textId="77777777" w:rsidR="00C835F4" w:rsidRDefault="00C835F4" w:rsidP="00C835F4">
      <w:pPr>
        <w:rPr>
          <w:lang w:eastAsia="zh-CN"/>
        </w:rPr>
      </w:pPr>
    </w:p>
    <w:p w14:paraId="265EEF43" w14:textId="7C648E89" w:rsidR="00C835F4" w:rsidRPr="00C835F4" w:rsidRDefault="00C835F4" w:rsidP="00C835F4">
      <w:pPr>
        <w:rPr>
          <w:rFonts w:hint="eastAsia"/>
          <w:lang w:eastAsia="zh-CN"/>
        </w:rPr>
      </w:pPr>
      <w:r>
        <w:rPr>
          <w:rFonts w:hint="eastAsia"/>
          <w:noProof/>
          <w:lang w:eastAsia="zh-CN"/>
        </w:rPr>
        <w:drawing>
          <wp:inline distT="0" distB="0" distL="0" distR="0" wp14:anchorId="3C408EAC" wp14:editId="7D113E70">
            <wp:extent cx="5478780" cy="3474720"/>
            <wp:effectExtent l="0" t="0" r="0" b="0"/>
            <wp:docPr id="142813677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780" cy="3474720"/>
                    </a:xfrm>
                    <a:prstGeom prst="rect">
                      <a:avLst/>
                    </a:prstGeom>
                    <a:noFill/>
                    <a:ln>
                      <a:noFill/>
                    </a:ln>
                  </pic:spPr>
                </pic:pic>
              </a:graphicData>
            </a:graphic>
          </wp:inline>
        </w:drawing>
      </w:r>
    </w:p>
    <w:p w14:paraId="42CA782B" w14:textId="77777777" w:rsidR="000C6304" w:rsidRDefault="00000000">
      <w:pPr>
        <w:pStyle w:val="4"/>
        <w:rPr>
          <w:b w:val="0"/>
          <w:lang w:eastAsia="zh-CN"/>
        </w:rPr>
      </w:pPr>
      <w:r>
        <w:rPr>
          <w:b w:val="0"/>
          <w:lang w:eastAsia="zh-CN"/>
        </w:rPr>
        <w:t xml:space="preserve">3.2.7 </w:t>
      </w:r>
      <w:r>
        <w:rPr>
          <w:rStyle w:val="InlineCode"/>
          <w:b w:val="0"/>
          <w:highlight w:val="none"/>
          <w:lang w:eastAsia="zh-CN"/>
        </w:rPr>
        <w:t>/upload</w:t>
      </w:r>
      <w:r>
        <w:rPr>
          <w:b w:val="0"/>
          <w:lang w:eastAsia="zh-CN"/>
        </w:rPr>
        <w:t xml:space="preserve"> </w:t>
      </w:r>
      <w:r>
        <w:rPr>
          <w:b w:val="0"/>
          <w:lang w:eastAsia="zh-CN"/>
        </w:rPr>
        <w:t>上传</w:t>
      </w:r>
      <w:r>
        <w:rPr>
          <w:b w:val="0"/>
          <w:lang w:eastAsia="zh-CN"/>
        </w:rPr>
        <w:t>/</w:t>
      </w:r>
      <w:r>
        <w:rPr>
          <w:b w:val="0"/>
          <w:lang w:eastAsia="zh-CN"/>
        </w:rPr>
        <w:t>更新软件</w:t>
      </w:r>
    </w:p>
    <w:p w14:paraId="6C70E03C" w14:textId="77777777" w:rsidR="000C6304" w:rsidRDefault="00000000">
      <w:pPr>
        <w:rPr>
          <w:lang w:eastAsia="zh-CN"/>
        </w:rPr>
      </w:pPr>
      <w:r>
        <w:rPr>
          <w:lang w:eastAsia="zh-CN"/>
        </w:rPr>
        <w:t>此接口接受所有上传新软件或者更新迭代版本或者添加专业版软件的请求。</w:t>
      </w:r>
    </w:p>
    <w:p w14:paraId="41575D1A" w14:textId="77777777" w:rsidR="000C6304" w:rsidRDefault="00000000">
      <w:pPr>
        <w:rPr>
          <w:lang w:eastAsia="zh-CN"/>
        </w:rPr>
      </w:pPr>
      <w:r>
        <w:rPr>
          <w:lang w:eastAsia="zh-CN"/>
        </w:rPr>
        <w:t>用户将会选择上传新的软件或者新的版本，附带软件安装包以及详细信息。后台接受到这些附带文件的数据，首先会将这些文件传输到云端并获得下载</w:t>
      </w:r>
      <w:r>
        <w:rPr>
          <w:lang w:eastAsia="zh-CN"/>
        </w:rPr>
        <w:t>url</w:t>
      </w:r>
      <w:r>
        <w:rPr>
          <w:lang w:eastAsia="zh-CN"/>
        </w:rPr>
        <w:t>，然后将信息插入暂存表</w:t>
      </w:r>
      <w:r>
        <w:rPr>
          <w:rStyle w:val="InlineCode"/>
          <w:highlight w:val="none"/>
          <w:lang w:eastAsia="zh-CN"/>
        </w:rPr>
        <w:t>soft_info_temp</w:t>
      </w:r>
      <w:r>
        <w:rPr>
          <w:lang w:eastAsia="zh-CN"/>
        </w:rPr>
        <w:t>中，等待管理员审核。</w:t>
      </w:r>
    </w:p>
    <w:p w14:paraId="4787A0E9" w14:textId="77777777" w:rsidR="00C835F4" w:rsidRDefault="00C835F4">
      <w:pPr>
        <w:rPr>
          <w:lang w:eastAsia="zh-CN"/>
        </w:rPr>
      </w:pPr>
    </w:p>
    <w:p w14:paraId="3F02C5A4" w14:textId="762AA97F" w:rsidR="00C835F4" w:rsidRDefault="00C835F4">
      <w:pPr>
        <w:rPr>
          <w:rFonts w:hint="eastAsia"/>
          <w:lang w:eastAsia="zh-CN"/>
        </w:rPr>
      </w:pPr>
      <w:r>
        <w:rPr>
          <w:noProof/>
          <w:lang w:eastAsia="zh-CN"/>
        </w:rPr>
        <w:lastRenderedPageBreak/>
        <w:drawing>
          <wp:inline distT="0" distB="0" distL="0" distR="0" wp14:anchorId="1E448889" wp14:editId="0052A1AE">
            <wp:extent cx="5776855" cy="4091940"/>
            <wp:effectExtent l="0" t="0" r="0" b="0"/>
            <wp:docPr id="4898097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0988" cy="4094868"/>
                    </a:xfrm>
                    <a:prstGeom prst="rect">
                      <a:avLst/>
                    </a:prstGeom>
                    <a:noFill/>
                    <a:ln>
                      <a:noFill/>
                    </a:ln>
                  </pic:spPr>
                </pic:pic>
              </a:graphicData>
            </a:graphic>
          </wp:inline>
        </w:drawing>
      </w:r>
    </w:p>
    <w:p w14:paraId="1A89440F" w14:textId="77777777" w:rsidR="000C6304" w:rsidRDefault="00000000">
      <w:pPr>
        <w:pStyle w:val="4"/>
        <w:rPr>
          <w:b w:val="0"/>
          <w:lang w:eastAsia="zh-CN"/>
        </w:rPr>
      </w:pPr>
      <w:r>
        <w:rPr>
          <w:b w:val="0"/>
          <w:lang w:eastAsia="zh-CN"/>
        </w:rPr>
        <w:t xml:space="preserve">3.2.8 </w:t>
      </w:r>
      <w:r>
        <w:rPr>
          <w:rStyle w:val="InlineCode"/>
          <w:b w:val="0"/>
          <w:highlight w:val="none"/>
          <w:lang w:eastAsia="zh-CN"/>
        </w:rPr>
        <w:t>/downloadSoftware</w:t>
      </w:r>
      <w:r>
        <w:rPr>
          <w:b w:val="0"/>
          <w:lang w:eastAsia="zh-CN"/>
        </w:rPr>
        <w:t xml:space="preserve"> </w:t>
      </w:r>
      <w:r>
        <w:rPr>
          <w:b w:val="0"/>
          <w:lang w:eastAsia="zh-CN"/>
        </w:rPr>
        <w:t>保存用户下载历史</w:t>
      </w:r>
    </w:p>
    <w:p w14:paraId="1F04B90F" w14:textId="77777777" w:rsidR="000C6304" w:rsidRDefault="00000000">
      <w:pPr>
        <w:rPr>
          <w:lang w:eastAsia="zh-CN"/>
        </w:rPr>
      </w:pPr>
      <w:r>
        <w:rPr>
          <w:lang w:eastAsia="zh-CN"/>
        </w:rPr>
        <w:t>用户下载一个特定软件某个版本的某个版本号之后，</w:t>
      </w:r>
      <w:r>
        <w:rPr>
          <w:lang w:eastAsia="zh-CN"/>
        </w:rPr>
        <w:t xml:space="preserve"> </w:t>
      </w:r>
      <w:r>
        <w:rPr>
          <w:lang w:eastAsia="zh-CN"/>
        </w:rPr>
        <w:t>将会走这个接口记录用户下载的版本，用于后期的实时提醒用户更新版本。</w:t>
      </w:r>
    </w:p>
    <w:p w14:paraId="11048B2F" w14:textId="77777777" w:rsidR="00C835F4" w:rsidRDefault="00C835F4">
      <w:pPr>
        <w:rPr>
          <w:lang w:eastAsia="zh-CN"/>
        </w:rPr>
      </w:pPr>
    </w:p>
    <w:p w14:paraId="49F76FCF" w14:textId="77777777" w:rsidR="00C835F4" w:rsidRDefault="00C835F4">
      <w:pPr>
        <w:rPr>
          <w:lang w:eastAsia="zh-CN"/>
        </w:rPr>
      </w:pPr>
    </w:p>
    <w:p w14:paraId="115F5822" w14:textId="3B7F41AF" w:rsidR="00C835F4" w:rsidRDefault="00C835F4">
      <w:pPr>
        <w:rPr>
          <w:rFonts w:hint="eastAsia"/>
          <w:lang w:eastAsia="zh-CN"/>
        </w:rPr>
      </w:pPr>
      <w:r>
        <w:rPr>
          <w:noProof/>
          <w:lang w:eastAsia="zh-CN"/>
        </w:rPr>
        <w:lastRenderedPageBreak/>
        <w:drawing>
          <wp:inline distT="0" distB="0" distL="0" distR="0" wp14:anchorId="031F3563" wp14:editId="171C80A0">
            <wp:extent cx="5486400" cy="2712720"/>
            <wp:effectExtent l="0" t="0" r="0" b="0"/>
            <wp:docPr id="21267878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712720"/>
                    </a:xfrm>
                    <a:prstGeom prst="rect">
                      <a:avLst/>
                    </a:prstGeom>
                    <a:noFill/>
                    <a:ln>
                      <a:noFill/>
                    </a:ln>
                  </pic:spPr>
                </pic:pic>
              </a:graphicData>
            </a:graphic>
          </wp:inline>
        </w:drawing>
      </w:r>
    </w:p>
    <w:p w14:paraId="6328774C" w14:textId="0F2142AC" w:rsidR="000C6304" w:rsidRDefault="00000000" w:rsidP="00C835F4">
      <w:pPr>
        <w:pStyle w:val="4"/>
        <w:rPr>
          <w:b w:val="0"/>
          <w:lang w:eastAsia="zh-CN"/>
        </w:rPr>
      </w:pPr>
      <w:r>
        <w:rPr>
          <w:b w:val="0"/>
        </w:rPr>
        <w:t xml:space="preserve">3.2.9 </w:t>
      </w:r>
      <w:r>
        <w:rPr>
          <w:rStyle w:val="InlineCode"/>
          <w:b w:val="0"/>
          <w:highlight w:val="none"/>
        </w:rPr>
        <w:t>/checkLatestSoftware</w:t>
      </w:r>
      <w:r>
        <w:rPr>
          <w:b w:val="0"/>
        </w:rPr>
        <w:t xml:space="preserve"> </w:t>
      </w:r>
      <w:r>
        <w:rPr>
          <w:b w:val="0"/>
        </w:rPr>
        <w:t>查看用户是否有可更新的软件</w:t>
      </w:r>
    </w:p>
    <w:p w14:paraId="5D56FAC0" w14:textId="77777777" w:rsidR="00C835F4" w:rsidRDefault="00C835F4" w:rsidP="00C835F4">
      <w:pPr>
        <w:rPr>
          <w:lang w:eastAsia="zh-CN"/>
        </w:rPr>
      </w:pPr>
    </w:p>
    <w:p w14:paraId="2E92CA31" w14:textId="77777777" w:rsidR="00C835F4" w:rsidRDefault="00C835F4" w:rsidP="00C835F4">
      <w:pPr>
        <w:rPr>
          <w:lang w:eastAsia="zh-CN"/>
        </w:rPr>
      </w:pPr>
    </w:p>
    <w:p w14:paraId="12EAFCE1" w14:textId="420FBCBE" w:rsidR="00C835F4" w:rsidRPr="00C835F4" w:rsidRDefault="00C835F4" w:rsidP="00C835F4">
      <w:pPr>
        <w:rPr>
          <w:rFonts w:hint="eastAsia"/>
          <w:lang w:eastAsia="zh-CN"/>
        </w:rPr>
      </w:pPr>
      <w:r>
        <w:rPr>
          <w:noProof/>
          <w:lang w:eastAsia="zh-CN"/>
        </w:rPr>
        <w:drawing>
          <wp:inline distT="0" distB="0" distL="0" distR="0" wp14:anchorId="0B3B7930" wp14:editId="09C5B237">
            <wp:extent cx="5486400" cy="4168140"/>
            <wp:effectExtent l="0" t="0" r="0" b="0"/>
            <wp:docPr id="11980052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4168140"/>
                    </a:xfrm>
                    <a:prstGeom prst="rect">
                      <a:avLst/>
                    </a:prstGeom>
                    <a:noFill/>
                    <a:ln>
                      <a:noFill/>
                    </a:ln>
                  </pic:spPr>
                </pic:pic>
              </a:graphicData>
            </a:graphic>
          </wp:inline>
        </w:drawing>
      </w:r>
    </w:p>
    <w:p w14:paraId="2275887C" w14:textId="77777777" w:rsidR="000C6304" w:rsidRDefault="00000000">
      <w:pPr>
        <w:pStyle w:val="4"/>
        <w:rPr>
          <w:b w:val="0"/>
        </w:rPr>
      </w:pPr>
      <w:r>
        <w:rPr>
          <w:b w:val="0"/>
        </w:rPr>
        <w:lastRenderedPageBreak/>
        <w:t xml:space="preserve">3.2.10 </w:t>
      </w:r>
      <w:r>
        <w:rPr>
          <w:rStyle w:val="InlineCode"/>
          <w:b w:val="0"/>
          <w:highlight w:val="none"/>
        </w:rPr>
        <w:t>/judgeWhetherHavaPro</w:t>
      </w:r>
      <w:r>
        <w:rPr>
          <w:b w:val="0"/>
        </w:rPr>
        <w:t xml:space="preserve"> </w:t>
      </w:r>
      <w:r>
        <w:rPr>
          <w:b w:val="0"/>
        </w:rPr>
        <w:t>判断某个软件是否有专业版本</w:t>
      </w:r>
    </w:p>
    <w:p w14:paraId="69A68AC4" w14:textId="1EC56648" w:rsidR="000C6304" w:rsidRPr="00C835F4" w:rsidRDefault="00000000" w:rsidP="00C835F4">
      <w:pPr>
        <w:rPr>
          <w:rFonts w:hint="eastAsia"/>
          <w:lang w:eastAsia="zh-CN"/>
        </w:rPr>
      </w:pPr>
      <w:r>
        <w:t>用户点击上传新版本时，服务器将会判断当前软件是否已有专业版本。</w:t>
      </w:r>
      <w:r w:rsidR="00C835F4">
        <w:rPr>
          <w:noProof/>
          <w:lang w:eastAsia="zh-CN"/>
        </w:rPr>
        <w:drawing>
          <wp:inline distT="0" distB="0" distL="0" distR="0" wp14:anchorId="64D56BD7" wp14:editId="55FB24F3">
            <wp:extent cx="5486400" cy="3688080"/>
            <wp:effectExtent l="0" t="0" r="0" b="0"/>
            <wp:docPr id="204624206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688080"/>
                    </a:xfrm>
                    <a:prstGeom prst="rect">
                      <a:avLst/>
                    </a:prstGeom>
                    <a:noFill/>
                    <a:ln>
                      <a:noFill/>
                    </a:ln>
                  </pic:spPr>
                </pic:pic>
              </a:graphicData>
            </a:graphic>
          </wp:inline>
        </w:drawing>
      </w:r>
    </w:p>
    <w:p w14:paraId="7191D44A" w14:textId="77777777" w:rsidR="00C835F4" w:rsidRDefault="00C835F4" w:rsidP="00C835F4">
      <w:pPr>
        <w:rPr>
          <w:lang w:eastAsia="zh-CN"/>
        </w:rPr>
      </w:pPr>
    </w:p>
    <w:p w14:paraId="081862EA" w14:textId="77777777" w:rsidR="00C835F4" w:rsidRPr="00C835F4" w:rsidRDefault="00C835F4" w:rsidP="00C835F4">
      <w:pPr>
        <w:rPr>
          <w:rFonts w:hint="eastAsia"/>
          <w:lang w:eastAsia="zh-CN"/>
        </w:rPr>
      </w:pPr>
    </w:p>
    <w:p w14:paraId="3526793D" w14:textId="77777777" w:rsidR="000C6304" w:rsidRDefault="00000000">
      <w:pPr>
        <w:pStyle w:val="3"/>
        <w:rPr>
          <w:b w:val="0"/>
        </w:rPr>
      </w:pPr>
      <w:r>
        <w:rPr>
          <w:b w:val="0"/>
        </w:rPr>
        <w:t xml:space="preserve">3.3 AuthorizationController </w:t>
      </w:r>
      <w:r>
        <w:rPr>
          <w:rStyle w:val="InlineCode"/>
          <w:b w:val="0"/>
          <w:highlight w:val="none"/>
        </w:rPr>
        <w:t>/auth</w:t>
      </w:r>
    </w:p>
    <w:p w14:paraId="2005F28D" w14:textId="77777777" w:rsidR="000C6304" w:rsidRDefault="00000000">
      <w:pPr>
        <w:pStyle w:val="4"/>
        <w:rPr>
          <w:b w:val="0"/>
        </w:rPr>
      </w:pPr>
      <w:r>
        <w:rPr>
          <w:b w:val="0"/>
        </w:rPr>
        <w:t xml:space="preserve">3.3.1 </w:t>
      </w:r>
      <w:r>
        <w:rPr>
          <w:rStyle w:val="InlineCode"/>
          <w:b w:val="0"/>
          <w:highlight w:val="none"/>
        </w:rPr>
        <w:t>/purchaseAuth</w:t>
      </w:r>
      <w:r>
        <w:rPr>
          <w:b w:val="0"/>
        </w:rPr>
        <w:t xml:space="preserve"> </w:t>
      </w:r>
      <w:r>
        <w:rPr>
          <w:b w:val="0"/>
        </w:rPr>
        <w:t>用户购买一批软件授权许可</w:t>
      </w:r>
    </w:p>
    <w:p w14:paraId="1F36D973" w14:textId="77777777" w:rsidR="000C6304" w:rsidRDefault="00000000">
      <w:r>
        <w:t>用户购买一批软件的授权之后，所有信息随着订单一起发送到后台。订单数据需要以下多步操作</w:t>
      </w:r>
    </w:p>
    <w:p w14:paraId="1640DC88" w14:textId="77777777" w:rsidR="000C6304" w:rsidRDefault="00000000">
      <w:pPr>
        <w:numPr>
          <w:ilvl w:val="0"/>
          <w:numId w:val="1"/>
        </w:numPr>
        <w:rPr>
          <w:lang w:eastAsia="zh-CN"/>
        </w:rPr>
      </w:pPr>
      <w:r>
        <w:rPr>
          <w:lang w:eastAsia="zh-CN"/>
        </w:rPr>
        <w:t>将订单金额与购买的软件列表信息存入数据库，作为一条订单数据</w:t>
      </w:r>
    </w:p>
    <w:p w14:paraId="51591962" w14:textId="77777777" w:rsidR="000C6304" w:rsidRDefault="00000000">
      <w:pPr>
        <w:numPr>
          <w:ilvl w:val="0"/>
          <w:numId w:val="1"/>
        </w:numPr>
        <w:rPr>
          <w:lang w:eastAsia="zh-CN"/>
        </w:rPr>
      </w:pPr>
      <w:r>
        <w:rPr>
          <w:lang w:eastAsia="zh-CN"/>
        </w:rPr>
        <w:t>解析附带的指纹信息以及购买的软件列表，加密后通过</w:t>
      </w:r>
      <w:r>
        <w:rPr>
          <w:lang w:eastAsia="zh-CN"/>
        </w:rPr>
        <w:t>IO</w:t>
      </w:r>
      <w:r>
        <w:rPr>
          <w:lang w:eastAsia="zh-CN"/>
        </w:rPr>
        <w:t>流写入授权文件，上传后获取授权文件在云端的</w:t>
      </w:r>
      <w:r>
        <w:rPr>
          <w:lang w:eastAsia="zh-CN"/>
        </w:rPr>
        <w:t>url</w:t>
      </w:r>
      <w:r>
        <w:rPr>
          <w:lang w:eastAsia="zh-CN"/>
        </w:rPr>
        <w:t>，将</w:t>
      </w:r>
      <w:r>
        <w:rPr>
          <w:lang w:eastAsia="zh-CN"/>
        </w:rPr>
        <w:t>url</w:t>
      </w:r>
      <w:r>
        <w:rPr>
          <w:lang w:eastAsia="zh-CN"/>
        </w:rPr>
        <w:t>附带着授权软件列表存入授权文件数据库</w:t>
      </w:r>
    </w:p>
    <w:p w14:paraId="622FA57B" w14:textId="77777777" w:rsidR="000C6304" w:rsidRDefault="00000000">
      <w:pPr>
        <w:numPr>
          <w:ilvl w:val="0"/>
          <w:numId w:val="1"/>
        </w:numPr>
        <w:rPr>
          <w:lang w:eastAsia="zh-CN"/>
        </w:rPr>
      </w:pPr>
      <w:r>
        <w:rPr>
          <w:lang w:eastAsia="zh-CN"/>
        </w:rPr>
        <w:t>通过软件列表获取每一个软件的信息，附带用户</w:t>
      </w:r>
      <w:r>
        <w:rPr>
          <w:lang w:eastAsia="zh-CN"/>
        </w:rPr>
        <w:t>id</w:t>
      </w:r>
      <w:r>
        <w:rPr>
          <w:lang w:eastAsia="zh-CN"/>
        </w:rPr>
        <w:t>信息以及过期时间写入用户软件授权记录表</w:t>
      </w:r>
    </w:p>
    <w:p w14:paraId="6F330FC3" w14:textId="3F1189A9" w:rsidR="00C835F4" w:rsidRDefault="00C835F4" w:rsidP="00C835F4">
      <w:pPr>
        <w:rPr>
          <w:rFonts w:hint="eastAsia"/>
          <w:lang w:eastAsia="zh-CN"/>
        </w:rPr>
      </w:pPr>
      <w:r>
        <w:rPr>
          <w:noProof/>
          <w:lang w:eastAsia="zh-CN"/>
        </w:rPr>
        <w:lastRenderedPageBreak/>
        <w:drawing>
          <wp:inline distT="0" distB="0" distL="0" distR="0" wp14:anchorId="1130A48A" wp14:editId="328F508A">
            <wp:extent cx="5478780" cy="2979420"/>
            <wp:effectExtent l="0" t="0" r="0" b="0"/>
            <wp:docPr id="156692357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780" cy="2979420"/>
                    </a:xfrm>
                    <a:prstGeom prst="rect">
                      <a:avLst/>
                    </a:prstGeom>
                    <a:noFill/>
                    <a:ln>
                      <a:noFill/>
                    </a:ln>
                  </pic:spPr>
                </pic:pic>
              </a:graphicData>
            </a:graphic>
          </wp:inline>
        </w:drawing>
      </w:r>
    </w:p>
    <w:p w14:paraId="7E5B4251" w14:textId="77777777" w:rsidR="000C6304" w:rsidRDefault="00000000">
      <w:pPr>
        <w:pStyle w:val="4"/>
        <w:rPr>
          <w:b w:val="0"/>
          <w:lang w:eastAsia="zh-CN"/>
        </w:rPr>
      </w:pPr>
      <w:r>
        <w:rPr>
          <w:b w:val="0"/>
          <w:lang w:eastAsia="zh-CN"/>
        </w:rPr>
        <w:t xml:space="preserve">3.3.2 </w:t>
      </w:r>
      <w:r>
        <w:rPr>
          <w:rStyle w:val="InlineCode"/>
          <w:b w:val="0"/>
          <w:highlight w:val="none"/>
          <w:lang w:eastAsia="zh-CN"/>
        </w:rPr>
        <w:t>/checkAuth</w:t>
      </w:r>
      <w:r>
        <w:rPr>
          <w:b w:val="0"/>
          <w:lang w:eastAsia="zh-CN"/>
        </w:rPr>
        <w:t xml:space="preserve"> </w:t>
      </w:r>
      <w:r>
        <w:rPr>
          <w:b w:val="0"/>
          <w:lang w:eastAsia="zh-CN"/>
        </w:rPr>
        <w:t>检验授权</w:t>
      </w:r>
    </w:p>
    <w:p w14:paraId="7FA334C9" w14:textId="3F96FCA3" w:rsidR="000C6304" w:rsidRDefault="00000000" w:rsidP="00C835F4">
      <w:pPr>
        <w:rPr>
          <w:lang w:eastAsia="zh-CN"/>
        </w:rPr>
      </w:pPr>
      <w:r>
        <w:rPr>
          <w:lang w:eastAsia="zh-CN"/>
        </w:rPr>
        <w:t>用户点击某个软件的某个版本的某个版本号的下载按钮后，首先会携带用户</w:t>
      </w:r>
      <w:r>
        <w:rPr>
          <w:lang w:eastAsia="zh-CN"/>
        </w:rPr>
        <w:t>ID</w:t>
      </w:r>
      <w:r>
        <w:rPr>
          <w:lang w:eastAsia="zh-CN"/>
        </w:rPr>
        <w:t>，软件</w:t>
      </w:r>
      <w:r>
        <w:rPr>
          <w:lang w:eastAsia="zh-CN"/>
        </w:rPr>
        <w:t>ID</w:t>
      </w:r>
      <w:r>
        <w:rPr>
          <w:lang w:eastAsia="zh-CN"/>
        </w:rPr>
        <w:t>以及版本发送到服务器进行验证，查看用户是否购买过软件，如果查询到有数据则说明用户购买了软件，可以返回下载地址；反之则会返回空数据，前端进行提示。</w:t>
      </w:r>
    </w:p>
    <w:p w14:paraId="69A492CA" w14:textId="77777777" w:rsidR="00C835F4" w:rsidRDefault="00C835F4" w:rsidP="00C835F4">
      <w:pPr>
        <w:rPr>
          <w:lang w:eastAsia="zh-CN"/>
        </w:rPr>
      </w:pPr>
    </w:p>
    <w:p w14:paraId="4539C940" w14:textId="2E78853F" w:rsidR="00C835F4" w:rsidRPr="00C835F4" w:rsidRDefault="00C835F4" w:rsidP="00C835F4">
      <w:pPr>
        <w:rPr>
          <w:rFonts w:hint="eastAsia"/>
          <w:lang w:eastAsia="zh-CN"/>
        </w:rPr>
      </w:pPr>
      <w:r>
        <w:rPr>
          <w:noProof/>
          <w:lang w:eastAsia="zh-CN"/>
        </w:rPr>
        <w:drawing>
          <wp:inline distT="0" distB="0" distL="0" distR="0" wp14:anchorId="1DC021D9" wp14:editId="1FD44C1C">
            <wp:extent cx="5478780" cy="2537460"/>
            <wp:effectExtent l="0" t="0" r="0" b="0"/>
            <wp:docPr id="121139157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14:paraId="332CF091" w14:textId="77777777" w:rsidR="000C6304" w:rsidRDefault="00000000">
      <w:pPr>
        <w:pStyle w:val="4"/>
        <w:rPr>
          <w:b w:val="0"/>
          <w:lang w:eastAsia="zh-CN"/>
        </w:rPr>
      </w:pPr>
      <w:r>
        <w:rPr>
          <w:b w:val="0"/>
          <w:lang w:eastAsia="zh-CN"/>
        </w:rPr>
        <w:t xml:space="preserve">3.3.3 </w:t>
      </w:r>
      <w:r>
        <w:rPr>
          <w:rStyle w:val="InlineCode"/>
          <w:b w:val="0"/>
          <w:highlight w:val="none"/>
          <w:lang w:eastAsia="zh-CN"/>
        </w:rPr>
        <w:t>/onlineVertification</w:t>
      </w:r>
      <w:r>
        <w:rPr>
          <w:b w:val="0"/>
          <w:lang w:eastAsia="zh-CN"/>
        </w:rPr>
        <w:t xml:space="preserve"> </w:t>
      </w:r>
      <w:r>
        <w:rPr>
          <w:b w:val="0"/>
          <w:lang w:eastAsia="zh-CN"/>
        </w:rPr>
        <w:t>（非软件）本地软件发送信息到服务器进行比对</w:t>
      </w:r>
    </w:p>
    <w:p w14:paraId="5E15B3BB" w14:textId="77777777" w:rsidR="000C6304" w:rsidRDefault="00000000">
      <w:pPr>
        <w:rPr>
          <w:lang w:eastAsia="zh-CN"/>
        </w:rPr>
      </w:pPr>
      <w:r>
        <w:rPr>
          <w:lang w:eastAsia="zh-CN"/>
        </w:rPr>
        <w:t>软件将会发送自己的软件信息以及指纹信息到服务器，服务器进行信息的检验和比对，返回结果给软件，软件通过响应结果判断用户当前设备是否为验证设备。</w:t>
      </w:r>
    </w:p>
    <w:p w14:paraId="7037C0F5" w14:textId="77777777" w:rsidR="00C835F4" w:rsidRDefault="00C835F4">
      <w:pPr>
        <w:rPr>
          <w:lang w:eastAsia="zh-CN"/>
        </w:rPr>
      </w:pPr>
    </w:p>
    <w:p w14:paraId="62C852EE" w14:textId="2CD93DC3" w:rsidR="00C835F4" w:rsidRDefault="00C835F4">
      <w:pPr>
        <w:rPr>
          <w:rFonts w:hint="eastAsia"/>
          <w:lang w:eastAsia="zh-CN"/>
        </w:rPr>
      </w:pPr>
      <w:r>
        <w:rPr>
          <w:noProof/>
          <w:lang w:eastAsia="zh-CN"/>
        </w:rPr>
        <w:lastRenderedPageBreak/>
        <w:drawing>
          <wp:inline distT="0" distB="0" distL="0" distR="0" wp14:anchorId="69C8898C" wp14:editId="06CE211E">
            <wp:extent cx="5478780" cy="2948940"/>
            <wp:effectExtent l="0" t="0" r="0" b="0"/>
            <wp:docPr id="1370004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2948940"/>
                    </a:xfrm>
                    <a:prstGeom prst="rect">
                      <a:avLst/>
                    </a:prstGeom>
                    <a:noFill/>
                    <a:ln>
                      <a:noFill/>
                    </a:ln>
                  </pic:spPr>
                </pic:pic>
              </a:graphicData>
            </a:graphic>
          </wp:inline>
        </w:drawing>
      </w:r>
    </w:p>
    <w:p w14:paraId="7BE0A501" w14:textId="77777777" w:rsidR="000C6304" w:rsidRDefault="00000000">
      <w:pPr>
        <w:pStyle w:val="4"/>
        <w:rPr>
          <w:b w:val="0"/>
          <w:lang w:eastAsia="zh-CN"/>
        </w:rPr>
      </w:pPr>
      <w:r>
        <w:rPr>
          <w:b w:val="0"/>
          <w:lang w:eastAsia="zh-CN"/>
        </w:rPr>
        <w:t xml:space="preserve">3.3.4 </w:t>
      </w:r>
      <w:r>
        <w:rPr>
          <w:rStyle w:val="InlineCode"/>
          <w:b w:val="0"/>
          <w:highlight w:val="none"/>
          <w:lang w:eastAsia="zh-CN"/>
        </w:rPr>
        <w:t>/getLicense</w:t>
      </w:r>
      <w:r>
        <w:rPr>
          <w:b w:val="0"/>
          <w:lang w:eastAsia="zh-CN"/>
        </w:rPr>
        <w:t xml:space="preserve"> </w:t>
      </w:r>
      <w:r>
        <w:rPr>
          <w:b w:val="0"/>
          <w:lang w:eastAsia="zh-CN"/>
        </w:rPr>
        <w:t>获取授权历史记录和授权文件下载地址</w:t>
      </w:r>
    </w:p>
    <w:p w14:paraId="17EE735A" w14:textId="7F6185CD" w:rsidR="000C6304" w:rsidRDefault="00000000" w:rsidP="00C835F4">
      <w:pPr>
        <w:rPr>
          <w:lang w:eastAsia="zh-CN"/>
        </w:rPr>
      </w:pPr>
      <w:r>
        <w:rPr>
          <w:lang w:eastAsia="zh-CN"/>
        </w:rPr>
        <w:t>前端发送用户</w:t>
      </w:r>
      <w:r>
        <w:rPr>
          <w:lang w:eastAsia="zh-CN"/>
        </w:rPr>
        <w:t>ID</w:t>
      </w:r>
      <w:r>
        <w:rPr>
          <w:lang w:eastAsia="zh-CN"/>
        </w:rPr>
        <w:t>到服务器进行查询，服务器查询数据库后返回用户曾经购买过的软件以及对应授权文件</w:t>
      </w:r>
      <w:r w:rsidR="00C835F4">
        <w:rPr>
          <w:rFonts w:hint="eastAsia"/>
          <w:lang w:eastAsia="zh-CN"/>
        </w:rPr>
        <w:t>。</w:t>
      </w:r>
    </w:p>
    <w:p w14:paraId="345D4C22" w14:textId="72179CA9" w:rsidR="00C835F4" w:rsidRPr="00C835F4" w:rsidRDefault="00C835F4" w:rsidP="00C835F4">
      <w:pPr>
        <w:rPr>
          <w:rFonts w:hint="eastAsia"/>
          <w:lang w:eastAsia="zh-CN"/>
        </w:rPr>
      </w:pPr>
      <w:r>
        <w:rPr>
          <w:noProof/>
          <w:lang w:eastAsia="zh-CN"/>
        </w:rPr>
        <w:drawing>
          <wp:inline distT="0" distB="0" distL="0" distR="0" wp14:anchorId="2D63ACBF" wp14:editId="64B44067">
            <wp:extent cx="5478780" cy="2468880"/>
            <wp:effectExtent l="0" t="0" r="0" b="0"/>
            <wp:docPr id="74354508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2468880"/>
                    </a:xfrm>
                    <a:prstGeom prst="rect">
                      <a:avLst/>
                    </a:prstGeom>
                    <a:noFill/>
                    <a:ln>
                      <a:noFill/>
                    </a:ln>
                  </pic:spPr>
                </pic:pic>
              </a:graphicData>
            </a:graphic>
          </wp:inline>
        </w:drawing>
      </w:r>
    </w:p>
    <w:p w14:paraId="31CBF453" w14:textId="77777777" w:rsidR="000C6304" w:rsidRDefault="00000000">
      <w:pPr>
        <w:pStyle w:val="3"/>
        <w:rPr>
          <w:b w:val="0"/>
        </w:rPr>
      </w:pPr>
      <w:r>
        <w:rPr>
          <w:b w:val="0"/>
        </w:rPr>
        <w:t>3.4 HardwareController</w:t>
      </w:r>
      <w:r>
        <w:rPr>
          <w:rStyle w:val="InlineCode"/>
          <w:b w:val="0"/>
          <w:highlight w:val="none"/>
        </w:rPr>
        <w:t>/hardware</w:t>
      </w:r>
    </w:p>
    <w:p w14:paraId="7868E991" w14:textId="77777777" w:rsidR="000C6304" w:rsidRDefault="00000000">
      <w:pPr>
        <w:pStyle w:val="4"/>
        <w:rPr>
          <w:b w:val="0"/>
        </w:rPr>
      </w:pPr>
      <w:r>
        <w:rPr>
          <w:b w:val="0"/>
        </w:rPr>
        <w:t xml:space="preserve">3.4.1 </w:t>
      </w:r>
      <w:r>
        <w:rPr>
          <w:rStyle w:val="InlineCode"/>
          <w:b w:val="0"/>
          <w:highlight w:val="none"/>
        </w:rPr>
        <w:t>insertFingerprint</w:t>
      </w:r>
      <w:r>
        <w:rPr>
          <w:b w:val="0"/>
        </w:rPr>
        <w:t xml:space="preserve"> </w:t>
      </w:r>
      <w:r>
        <w:rPr>
          <w:b w:val="0"/>
        </w:rPr>
        <w:t>用户上传硬件指纹信息</w:t>
      </w:r>
    </w:p>
    <w:p w14:paraId="6BD56293" w14:textId="77777777" w:rsidR="000C6304" w:rsidRDefault="00000000">
      <w:r>
        <w:t>给用户提供我们准备好的查询本机硬件的程序，用户读取到之后可以上传他的指纹信息。</w:t>
      </w:r>
    </w:p>
    <w:p w14:paraId="743387D4" w14:textId="77777777" w:rsidR="000C6304" w:rsidRDefault="00000000">
      <w:pPr>
        <w:pStyle w:val="4"/>
        <w:rPr>
          <w:b w:val="0"/>
        </w:rPr>
      </w:pPr>
      <w:r>
        <w:rPr>
          <w:b w:val="0"/>
        </w:rPr>
        <w:t xml:space="preserve">3.4.2 </w:t>
      </w:r>
      <w:r>
        <w:rPr>
          <w:rStyle w:val="InlineCode"/>
          <w:b w:val="0"/>
          <w:highlight w:val="none"/>
        </w:rPr>
        <w:t>/deleteFingerprint</w:t>
      </w:r>
      <w:r>
        <w:rPr>
          <w:b w:val="0"/>
        </w:rPr>
        <w:t xml:space="preserve"> </w:t>
      </w:r>
      <w:r>
        <w:rPr>
          <w:b w:val="0"/>
        </w:rPr>
        <w:t>用户删除硬件指纹信息</w:t>
      </w:r>
    </w:p>
    <w:p w14:paraId="1BB77422" w14:textId="6E142F4B" w:rsidR="000C6304" w:rsidRDefault="00000000" w:rsidP="00C835F4">
      <w:pPr>
        <w:rPr>
          <w:lang w:eastAsia="zh-CN"/>
        </w:rPr>
      </w:pPr>
      <w:r>
        <w:t>不允许用户随意删除指纹。当指纹有正在生效的许可记录与其绑定时将不允许删除；当指纹信息没有任何关联许可数据或者关联的许可数据全部过期了，才允许删除数据。</w:t>
      </w:r>
    </w:p>
    <w:p w14:paraId="6F4CF721" w14:textId="77777777" w:rsidR="00C835F4" w:rsidRDefault="00C835F4" w:rsidP="00C835F4">
      <w:pPr>
        <w:rPr>
          <w:lang w:eastAsia="zh-CN"/>
        </w:rPr>
      </w:pPr>
    </w:p>
    <w:p w14:paraId="16150798" w14:textId="77777777" w:rsidR="00C835F4" w:rsidRDefault="00C835F4" w:rsidP="00C835F4">
      <w:pPr>
        <w:rPr>
          <w:lang w:eastAsia="zh-CN"/>
        </w:rPr>
      </w:pPr>
    </w:p>
    <w:p w14:paraId="4FCBDB3C" w14:textId="77777777" w:rsidR="00C835F4" w:rsidRDefault="00C835F4" w:rsidP="00C835F4">
      <w:pPr>
        <w:rPr>
          <w:lang w:eastAsia="zh-CN"/>
        </w:rPr>
      </w:pPr>
    </w:p>
    <w:p w14:paraId="3BFE956C" w14:textId="20F00BCA" w:rsidR="00C835F4" w:rsidRPr="00C835F4" w:rsidRDefault="00C835F4" w:rsidP="00C835F4">
      <w:pPr>
        <w:rPr>
          <w:rFonts w:hint="eastAsia"/>
          <w:lang w:eastAsia="zh-CN"/>
        </w:rPr>
      </w:pPr>
      <w:r>
        <w:rPr>
          <w:noProof/>
          <w:lang w:eastAsia="zh-CN"/>
        </w:rPr>
        <w:drawing>
          <wp:inline distT="0" distB="0" distL="0" distR="0" wp14:anchorId="34CFD3D7" wp14:editId="1E5794B1">
            <wp:extent cx="5486400" cy="3832860"/>
            <wp:effectExtent l="0" t="0" r="0" b="0"/>
            <wp:docPr id="13235113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832860"/>
                    </a:xfrm>
                    <a:prstGeom prst="rect">
                      <a:avLst/>
                    </a:prstGeom>
                    <a:noFill/>
                    <a:ln>
                      <a:noFill/>
                    </a:ln>
                  </pic:spPr>
                </pic:pic>
              </a:graphicData>
            </a:graphic>
          </wp:inline>
        </w:drawing>
      </w:r>
    </w:p>
    <w:p w14:paraId="67EEFFB6" w14:textId="77777777" w:rsidR="000C6304" w:rsidRDefault="00000000">
      <w:pPr>
        <w:pStyle w:val="4"/>
        <w:rPr>
          <w:b w:val="0"/>
          <w:lang w:eastAsia="zh-CN"/>
        </w:rPr>
      </w:pPr>
      <w:r>
        <w:rPr>
          <w:b w:val="0"/>
          <w:lang w:eastAsia="zh-CN"/>
        </w:rPr>
        <w:t xml:space="preserve">3.4.3 </w:t>
      </w:r>
      <w:r>
        <w:rPr>
          <w:rStyle w:val="InlineCode"/>
          <w:b w:val="0"/>
          <w:highlight w:val="none"/>
          <w:lang w:eastAsia="zh-CN"/>
        </w:rPr>
        <w:t>/getFingerprint</w:t>
      </w:r>
      <w:r>
        <w:rPr>
          <w:b w:val="0"/>
          <w:lang w:eastAsia="zh-CN"/>
        </w:rPr>
        <w:t xml:space="preserve"> </w:t>
      </w:r>
      <w:r>
        <w:rPr>
          <w:b w:val="0"/>
          <w:lang w:eastAsia="zh-CN"/>
        </w:rPr>
        <w:t>查询用户指纹信息</w:t>
      </w:r>
    </w:p>
    <w:p w14:paraId="56D4CE45" w14:textId="77777777" w:rsidR="000C6304" w:rsidRDefault="00000000">
      <w:pPr>
        <w:rPr>
          <w:lang w:eastAsia="zh-CN"/>
        </w:rPr>
      </w:pPr>
      <w:r>
        <w:rPr>
          <w:lang w:eastAsia="zh-CN"/>
        </w:rPr>
        <w:t>提供用户</w:t>
      </w:r>
      <w:r>
        <w:rPr>
          <w:lang w:eastAsia="zh-CN"/>
        </w:rPr>
        <w:t>Id</w:t>
      </w:r>
      <w:r>
        <w:rPr>
          <w:lang w:eastAsia="zh-CN"/>
        </w:rPr>
        <w:t>，直接返回用户曾经上传过的硬件指纹信息。</w:t>
      </w:r>
    </w:p>
    <w:p w14:paraId="3CFA0F26" w14:textId="77777777" w:rsidR="000C6304" w:rsidRDefault="00000000">
      <w:pPr>
        <w:pStyle w:val="3"/>
        <w:rPr>
          <w:b w:val="0"/>
          <w:lang w:eastAsia="zh-CN"/>
        </w:rPr>
      </w:pPr>
      <w:r>
        <w:rPr>
          <w:b w:val="0"/>
          <w:lang w:eastAsia="zh-CN"/>
        </w:rPr>
        <w:t xml:space="preserve">3.5 UserController </w:t>
      </w:r>
      <w:r>
        <w:rPr>
          <w:rStyle w:val="InlineCode"/>
          <w:b w:val="0"/>
          <w:highlight w:val="none"/>
          <w:lang w:eastAsia="zh-CN"/>
        </w:rPr>
        <w:t>/user</w:t>
      </w:r>
    </w:p>
    <w:p w14:paraId="6023F5BA" w14:textId="77777777" w:rsidR="000C6304" w:rsidRDefault="00000000">
      <w:pPr>
        <w:pStyle w:val="4"/>
        <w:rPr>
          <w:b w:val="0"/>
          <w:lang w:eastAsia="zh-CN"/>
        </w:rPr>
      </w:pPr>
      <w:r>
        <w:rPr>
          <w:b w:val="0"/>
          <w:lang w:eastAsia="zh-CN"/>
        </w:rPr>
        <w:t xml:space="preserve">3.5.1 </w:t>
      </w:r>
      <w:r>
        <w:rPr>
          <w:rStyle w:val="InlineCode"/>
          <w:b w:val="0"/>
          <w:highlight w:val="none"/>
          <w:lang w:eastAsia="zh-CN"/>
        </w:rPr>
        <w:t>/homePageShowSoftware</w:t>
      </w:r>
      <w:r>
        <w:rPr>
          <w:b w:val="0"/>
          <w:lang w:eastAsia="zh-CN"/>
        </w:rPr>
        <w:t xml:space="preserve"> </w:t>
      </w:r>
      <w:r>
        <w:rPr>
          <w:b w:val="0"/>
          <w:lang w:eastAsia="zh-CN"/>
        </w:rPr>
        <w:t>个人页面展示个人开发的软件</w:t>
      </w:r>
    </w:p>
    <w:p w14:paraId="5E96C100" w14:textId="77777777" w:rsidR="000C6304" w:rsidRDefault="00000000">
      <w:pPr>
        <w:rPr>
          <w:lang w:eastAsia="zh-CN"/>
        </w:rPr>
      </w:pPr>
      <w:r>
        <w:rPr>
          <w:lang w:eastAsia="zh-CN"/>
        </w:rPr>
        <w:t>依据软件记录的上</w:t>
      </w:r>
      <w:proofErr w:type="gramStart"/>
      <w:r>
        <w:rPr>
          <w:lang w:eastAsia="zh-CN"/>
        </w:rPr>
        <w:t>传用户</w:t>
      </w:r>
      <w:proofErr w:type="gramEnd"/>
      <w:r>
        <w:rPr>
          <w:lang w:eastAsia="zh-CN"/>
        </w:rPr>
        <w:t>ID</w:t>
      </w:r>
      <w:r>
        <w:rPr>
          <w:lang w:eastAsia="zh-CN"/>
        </w:rPr>
        <w:t>返回给用户其自己上传的软件</w:t>
      </w:r>
    </w:p>
    <w:p w14:paraId="5877146F" w14:textId="77777777" w:rsidR="000C6304" w:rsidRDefault="00000000">
      <w:pPr>
        <w:pStyle w:val="4"/>
        <w:rPr>
          <w:b w:val="0"/>
          <w:lang w:eastAsia="zh-CN"/>
        </w:rPr>
      </w:pPr>
      <w:r>
        <w:rPr>
          <w:b w:val="0"/>
          <w:lang w:eastAsia="zh-CN"/>
        </w:rPr>
        <w:t xml:space="preserve">3.5.2 </w:t>
      </w:r>
      <w:r>
        <w:rPr>
          <w:rStyle w:val="InlineCode"/>
          <w:b w:val="0"/>
          <w:highlight w:val="none"/>
          <w:lang w:eastAsia="zh-CN"/>
        </w:rPr>
        <w:t>/applicationRecord</w:t>
      </w:r>
      <w:r>
        <w:rPr>
          <w:b w:val="0"/>
          <w:lang w:eastAsia="zh-CN"/>
        </w:rPr>
        <w:t xml:space="preserve"> </w:t>
      </w:r>
      <w:r>
        <w:rPr>
          <w:b w:val="0"/>
          <w:lang w:eastAsia="zh-CN"/>
        </w:rPr>
        <w:t>个人页面展示申请记录</w:t>
      </w:r>
    </w:p>
    <w:p w14:paraId="6B57D4B1" w14:textId="77777777" w:rsidR="000C6304" w:rsidRDefault="00000000">
      <w:pPr>
        <w:rPr>
          <w:lang w:eastAsia="zh-CN"/>
        </w:rPr>
      </w:pPr>
      <w:r>
        <w:rPr>
          <w:lang w:eastAsia="zh-CN"/>
        </w:rPr>
        <w:t>依据软件记录的上</w:t>
      </w:r>
      <w:proofErr w:type="gramStart"/>
      <w:r>
        <w:rPr>
          <w:lang w:eastAsia="zh-CN"/>
        </w:rPr>
        <w:t>传用户</w:t>
      </w:r>
      <w:proofErr w:type="gramEnd"/>
      <w:r>
        <w:rPr>
          <w:lang w:eastAsia="zh-CN"/>
        </w:rPr>
        <w:t>ID</w:t>
      </w:r>
      <w:r>
        <w:rPr>
          <w:lang w:eastAsia="zh-CN"/>
        </w:rPr>
        <w:t>返回给用户其自己上</w:t>
      </w:r>
      <w:proofErr w:type="gramStart"/>
      <w:r>
        <w:rPr>
          <w:lang w:eastAsia="zh-CN"/>
        </w:rPr>
        <w:t>传软件</w:t>
      </w:r>
      <w:proofErr w:type="gramEnd"/>
      <w:r>
        <w:rPr>
          <w:lang w:eastAsia="zh-CN"/>
        </w:rPr>
        <w:t>的申请记录</w:t>
      </w:r>
    </w:p>
    <w:p w14:paraId="2387797F" w14:textId="77777777" w:rsidR="000C6304" w:rsidRDefault="00000000">
      <w:pPr>
        <w:pStyle w:val="4"/>
        <w:rPr>
          <w:b w:val="0"/>
          <w:lang w:eastAsia="zh-CN"/>
        </w:rPr>
      </w:pPr>
      <w:r>
        <w:rPr>
          <w:b w:val="0"/>
          <w:lang w:eastAsia="zh-CN"/>
        </w:rPr>
        <w:t xml:space="preserve">3.5.3 </w:t>
      </w:r>
      <w:r>
        <w:rPr>
          <w:rStyle w:val="InlineCode"/>
          <w:b w:val="0"/>
          <w:highlight w:val="none"/>
          <w:lang w:eastAsia="zh-CN"/>
        </w:rPr>
        <w:t>/PagedQueryAvailableSoftware</w:t>
      </w:r>
      <w:r>
        <w:rPr>
          <w:b w:val="0"/>
          <w:lang w:eastAsia="zh-CN"/>
        </w:rPr>
        <w:t xml:space="preserve"> </w:t>
      </w:r>
      <w:r>
        <w:rPr>
          <w:b w:val="0"/>
          <w:lang w:eastAsia="zh-CN"/>
        </w:rPr>
        <w:t>个人页面查询可购买过（授权</w:t>
      </w:r>
      <w:proofErr w:type="gramStart"/>
      <w:r>
        <w:rPr>
          <w:b w:val="0"/>
          <w:lang w:eastAsia="zh-CN"/>
        </w:rPr>
        <w:t>过但是</w:t>
      </w:r>
      <w:proofErr w:type="gramEnd"/>
      <w:r>
        <w:rPr>
          <w:b w:val="0"/>
          <w:lang w:eastAsia="zh-CN"/>
        </w:rPr>
        <w:t>可能过期了）的软件</w:t>
      </w:r>
      <w:r>
        <w:rPr>
          <w:b w:val="0"/>
          <w:lang w:eastAsia="zh-CN"/>
        </w:rPr>
        <w:t>(</w:t>
      </w:r>
      <w:r>
        <w:rPr>
          <w:b w:val="0"/>
          <w:lang w:eastAsia="zh-CN"/>
        </w:rPr>
        <w:t>通过过期时间判断是否过期</w:t>
      </w:r>
      <w:r>
        <w:rPr>
          <w:b w:val="0"/>
          <w:lang w:eastAsia="zh-CN"/>
        </w:rPr>
        <w:t>)</w:t>
      </w:r>
    </w:p>
    <w:p w14:paraId="5F50A3FA" w14:textId="60E43E67" w:rsidR="000C6304" w:rsidRDefault="00000000" w:rsidP="00C835F4">
      <w:pPr>
        <w:rPr>
          <w:lang w:eastAsia="zh-CN"/>
        </w:rPr>
      </w:pPr>
      <w:r>
        <w:rPr>
          <w:lang w:eastAsia="zh-CN"/>
        </w:rPr>
        <w:t>依据用户</w:t>
      </w:r>
      <w:r>
        <w:rPr>
          <w:lang w:eastAsia="zh-CN"/>
        </w:rPr>
        <w:t>Id</w:t>
      </w:r>
      <w:r>
        <w:rPr>
          <w:lang w:eastAsia="zh-CN"/>
        </w:rPr>
        <w:t>进行连表查询，返回用户未购买或者购买</w:t>
      </w:r>
      <w:proofErr w:type="gramStart"/>
      <w:r>
        <w:rPr>
          <w:lang w:eastAsia="zh-CN"/>
        </w:rPr>
        <w:t>过但是</w:t>
      </w:r>
      <w:proofErr w:type="gramEnd"/>
      <w:r>
        <w:rPr>
          <w:lang w:eastAsia="zh-CN"/>
        </w:rPr>
        <w:t>授权已经过期的软件</w:t>
      </w:r>
      <w:r>
        <w:rPr>
          <w:lang w:eastAsia="zh-CN"/>
        </w:rPr>
        <w:t>\</w:t>
      </w:r>
    </w:p>
    <w:p w14:paraId="00DCE9BE" w14:textId="77777777" w:rsidR="00C835F4" w:rsidRDefault="00C835F4" w:rsidP="00C835F4">
      <w:pPr>
        <w:rPr>
          <w:lang w:eastAsia="zh-CN"/>
        </w:rPr>
      </w:pPr>
    </w:p>
    <w:p w14:paraId="33E3B85A" w14:textId="77777777" w:rsidR="00C835F4" w:rsidRDefault="00C835F4" w:rsidP="00C835F4">
      <w:pPr>
        <w:rPr>
          <w:lang w:eastAsia="zh-CN"/>
        </w:rPr>
      </w:pPr>
    </w:p>
    <w:p w14:paraId="010E8FF6" w14:textId="30AE1E24" w:rsidR="00C835F4" w:rsidRPr="00C835F4" w:rsidRDefault="00C835F4" w:rsidP="00C835F4">
      <w:pPr>
        <w:rPr>
          <w:rFonts w:hint="eastAsia"/>
          <w:lang w:eastAsia="zh-CN"/>
        </w:rPr>
      </w:pPr>
      <w:r>
        <w:rPr>
          <w:noProof/>
          <w:lang w:eastAsia="zh-CN"/>
        </w:rPr>
        <w:lastRenderedPageBreak/>
        <w:drawing>
          <wp:inline distT="0" distB="0" distL="0" distR="0" wp14:anchorId="133D613B" wp14:editId="7F385F54">
            <wp:extent cx="5486400" cy="1744980"/>
            <wp:effectExtent l="0" t="0" r="0" b="0"/>
            <wp:docPr id="155296577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744980"/>
                    </a:xfrm>
                    <a:prstGeom prst="rect">
                      <a:avLst/>
                    </a:prstGeom>
                    <a:noFill/>
                    <a:ln>
                      <a:noFill/>
                    </a:ln>
                  </pic:spPr>
                </pic:pic>
              </a:graphicData>
            </a:graphic>
          </wp:inline>
        </w:drawing>
      </w:r>
    </w:p>
    <w:p w14:paraId="33AF9A18" w14:textId="77777777" w:rsidR="000C6304" w:rsidRDefault="00000000">
      <w:pPr>
        <w:pStyle w:val="4"/>
        <w:rPr>
          <w:b w:val="0"/>
          <w:lang w:eastAsia="zh-CN"/>
        </w:rPr>
      </w:pPr>
      <w:r>
        <w:rPr>
          <w:b w:val="0"/>
          <w:lang w:eastAsia="zh-CN"/>
        </w:rPr>
        <w:t xml:space="preserve">3.5.4 </w:t>
      </w:r>
      <w:r>
        <w:rPr>
          <w:rStyle w:val="InlineCode"/>
          <w:b w:val="0"/>
          <w:highlight w:val="none"/>
          <w:lang w:eastAsia="zh-CN"/>
        </w:rPr>
        <w:t>/updateUserInfo</w:t>
      </w:r>
      <w:r>
        <w:rPr>
          <w:b w:val="0"/>
          <w:lang w:eastAsia="zh-CN"/>
        </w:rPr>
        <w:t xml:space="preserve"> </w:t>
      </w:r>
      <w:r>
        <w:rPr>
          <w:b w:val="0"/>
          <w:lang w:eastAsia="zh-CN"/>
        </w:rPr>
        <w:t>用户修改头像，描述，昵称</w:t>
      </w:r>
    </w:p>
    <w:p w14:paraId="72B75040" w14:textId="77777777" w:rsidR="000C6304" w:rsidRDefault="00000000">
      <w:pPr>
        <w:rPr>
          <w:lang w:eastAsia="zh-CN"/>
        </w:rPr>
      </w:pPr>
      <w:r>
        <w:rPr>
          <w:lang w:eastAsia="zh-CN"/>
        </w:rPr>
        <w:t>用户修改个人数据，传输到后台进行数据库的更新。</w:t>
      </w:r>
    </w:p>
    <w:p w14:paraId="7D8E96AA" w14:textId="77777777" w:rsidR="000C6304" w:rsidRDefault="00000000">
      <w:pPr>
        <w:pStyle w:val="4"/>
        <w:rPr>
          <w:b w:val="0"/>
        </w:rPr>
      </w:pPr>
      <w:r>
        <w:rPr>
          <w:b w:val="0"/>
        </w:rPr>
        <w:t xml:space="preserve">3.5.5 </w:t>
      </w:r>
      <w:r>
        <w:rPr>
          <w:rStyle w:val="InlineCode"/>
          <w:b w:val="0"/>
          <w:highlight w:val="none"/>
        </w:rPr>
        <w:t>/showUserOrder</w:t>
      </w:r>
      <w:r>
        <w:rPr>
          <w:b w:val="0"/>
        </w:rPr>
        <w:t xml:space="preserve"> </w:t>
      </w:r>
      <w:r>
        <w:rPr>
          <w:b w:val="0"/>
        </w:rPr>
        <w:t>用户查看购买记录</w:t>
      </w:r>
    </w:p>
    <w:p w14:paraId="6236FBDB" w14:textId="77777777" w:rsidR="000C6304" w:rsidRDefault="00000000">
      <w:r>
        <w:t>查询购买过的软件，解析存储在</w:t>
      </w:r>
      <w:r>
        <w:rPr>
          <w:rStyle w:val="InlineCode"/>
          <w:highlight w:val="none"/>
        </w:rPr>
        <w:t>user_software_auth</w:t>
      </w:r>
      <w:r>
        <w:t>的数据，返回前端对应数据。</w:t>
      </w:r>
    </w:p>
    <w:p w14:paraId="7268E363" w14:textId="77777777" w:rsidR="000C6304" w:rsidRDefault="00000000">
      <w:pPr>
        <w:pStyle w:val="3"/>
        <w:rPr>
          <w:b w:val="0"/>
        </w:rPr>
      </w:pPr>
      <w:r>
        <w:rPr>
          <w:b w:val="0"/>
        </w:rPr>
        <w:t xml:space="preserve">3.6 AdminController </w:t>
      </w:r>
      <w:r>
        <w:rPr>
          <w:rStyle w:val="InlineCode"/>
          <w:b w:val="0"/>
          <w:highlight w:val="none"/>
        </w:rPr>
        <w:t>/admin</w:t>
      </w:r>
    </w:p>
    <w:p w14:paraId="3CE83D35" w14:textId="77777777" w:rsidR="000C6304" w:rsidRDefault="00000000">
      <w:pPr>
        <w:pStyle w:val="4"/>
        <w:rPr>
          <w:b w:val="0"/>
        </w:rPr>
      </w:pPr>
      <w:r>
        <w:rPr>
          <w:b w:val="0"/>
        </w:rPr>
        <w:t xml:space="preserve">3.6.1 </w:t>
      </w:r>
      <w:r>
        <w:rPr>
          <w:rStyle w:val="InlineCode"/>
          <w:b w:val="0"/>
          <w:highlight w:val="none"/>
        </w:rPr>
        <w:t>/updateSoftwareBasicInfo</w:t>
      </w:r>
    </w:p>
    <w:p w14:paraId="3480F7FD" w14:textId="77777777" w:rsidR="000C6304" w:rsidRDefault="00000000">
      <w:r>
        <w:t>管理员根据软件</w:t>
      </w:r>
      <w:r>
        <w:t>ID</w:t>
      </w:r>
      <w:r>
        <w:t>修改软件基本信息</w:t>
      </w:r>
    </w:p>
    <w:p w14:paraId="52B687AA" w14:textId="77777777" w:rsidR="000C6304" w:rsidRDefault="00000000">
      <w:pPr>
        <w:pStyle w:val="4"/>
        <w:rPr>
          <w:b w:val="0"/>
        </w:rPr>
      </w:pPr>
      <w:r>
        <w:rPr>
          <w:b w:val="0"/>
        </w:rPr>
        <w:t xml:space="preserve">3.6.2 </w:t>
      </w:r>
      <w:r>
        <w:rPr>
          <w:rStyle w:val="InlineCode"/>
          <w:b w:val="0"/>
          <w:highlight w:val="none"/>
        </w:rPr>
        <w:t>/showVerificationHistory</w:t>
      </w:r>
    </w:p>
    <w:p w14:paraId="3F7F6E08" w14:textId="77777777" w:rsidR="000C6304" w:rsidRDefault="00000000">
      <w:r>
        <w:t>管理员查看用户上传文件的所有申请，包括软件下载地址</w:t>
      </w:r>
    </w:p>
    <w:p w14:paraId="16AD0A9E" w14:textId="77777777" w:rsidR="000C6304" w:rsidRDefault="00000000">
      <w:pPr>
        <w:pStyle w:val="4"/>
        <w:rPr>
          <w:b w:val="0"/>
          <w:lang w:eastAsia="zh-CN"/>
        </w:rPr>
      </w:pPr>
      <w:r>
        <w:rPr>
          <w:b w:val="0"/>
          <w:lang w:eastAsia="zh-CN"/>
        </w:rPr>
        <w:t xml:space="preserve">3.6.3 </w:t>
      </w:r>
      <w:r>
        <w:rPr>
          <w:rStyle w:val="InlineCode"/>
          <w:b w:val="0"/>
          <w:highlight w:val="none"/>
          <w:lang w:eastAsia="zh-CN"/>
        </w:rPr>
        <w:t>/verifyApplication</w:t>
      </w:r>
    </w:p>
    <w:p w14:paraId="6115265B" w14:textId="3F76CBF0" w:rsidR="000C6304" w:rsidRDefault="00000000" w:rsidP="00C835F4">
      <w:pPr>
        <w:rPr>
          <w:lang w:eastAsia="zh-CN"/>
        </w:rPr>
      </w:pPr>
      <w:r>
        <w:rPr>
          <w:lang w:eastAsia="zh-CN"/>
        </w:rPr>
        <w:t>管理员审核软件内容之后，可以选择是否过审。未过审的软件则会留存在暂存表，</w:t>
      </w:r>
      <w:proofErr w:type="gramStart"/>
      <w:r>
        <w:rPr>
          <w:lang w:eastAsia="zh-CN"/>
        </w:rPr>
        <w:t>而过审的</w:t>
      </w:r>
      <w:proofErr w:type="gramEnd"/>
      <w:r>
        <w:rPr>
          <w:lang w:eastAsia="zh-CN"/>
        </w:rPr>
        <w:t>软件则会正式地插入软件表和下载地址表。</w:t>
      </w:r>
    </w:p>
    <w:p w14:paraId="394FFE91" w14:textId="77777777" w:rsidR="00C835F4" w:rsidRDefault="00C835F4" w:rsidP="00C835F4">
      <w:pPr>
        <w:rPr>
          <w:lang w:eastAsia="zh-CN"/>
        </w:rPr>
      </w:pPr>
    </w:p>
    <w:p w14:paraId="28EE6C46" w14:textId="77777777" w:rsidR="00C835F4" w:rsidRDefault="00C835F4" w:rsidP="00C835F4">
      <w:pPr>
        <w:rPr>
          <w:lang w:eastAsia="zh-CN"/>
        </w:rPr>
      </w:pPr>
    </w:p>
    <w:p w14:paraId="23B00F2B" w14:textId="1C3F1828" w:rsidR="00C835F4" w:rsidRPr="00C835F4" w:rsidRDefault="00C835F4" w:rsidP="00C835F4">
      <w:pPr>
        <w:rPr>
          <w:rFonts w:hint="eastAsia"/>
          <w:lang w:eastAsia="zh-CN"/>
        </w:rPr>
      </w:pPr>
      <w:r>
        <w:rPr>
          <w:noProof/>
          <w:lang w:eastAsia="zh-CN"/>
        </w:rPr>
        <w:lastRenderedPageBreak/>
        <w:drawing>
          <wp:inline distT="0" distB="0" distL="0" distR="0" wp14:anchorId="350C1474" wp14:editId="50DF2945">
            <wp:extent cx="5478780" cy="3398520"/>
            <wp:effectExtent l="0" t="0" r="0" b="0"/>
            <wp:docPr id="2506864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780" cy="3398520"/>
                    </a:xfrm>
                    <a:prstGeom prst="rect">
                      <a:avLst/>
                    </a:prstGeom>
                    <a:noFill/>
                    <a:ln>
                      <a:noFill/>
                    </a:ln>
                  </pic:spPr>
                </pic:pic>
              </a:graphicData>
            </a:graphic>
          </wp:inline>
        </w:drawing>
      </w:r>
    </w:p>
    <w:p w14:paraId="036D66A0" w14:textId="77777777" w:rsidR="000C6304" w:rsidRDefault="00000000">
      <w:pPr>
        <w:pStyle w:val="4"/>
        <w:rPr>
          <w:b w:val="0"/>
        </w:rPr>
      </w:pPr>
      <w:r>
        <w:rPr>
          <w:b w:val="0"/>
        </w:rPr>
        <w:t xml:space="preserve">3.6.4 </w:t>
      </w:r>
      <w:r>
        <w:rPr>
          <w:rStyle w:val="InlineCode"/>
          <w:b w:val="0"/>
          <w:highlight w:val="none"/>
        </w:rPr>
        <w:t>/homePageShowAllSoftware</w:t>
      </w:r>
    </w:p>
    <w:p w14:paraId="784F3501" w14:textId="7DAF4F36" w:rsidR="000C6304" w:rsidRDefault="00000000" w:rsidP="00C835F4">
      <w:pPr>
        <w:rPr>
          <w:lang w:eastAsia="zh-CN"/>
        </w:rPr>
      </w:pPr>
      <w:r>
        <w:t>管理员可以根据标签和软件名模糊查询所有上架和下架的产品。</w:t>
      </w:r>
    </w:p>
    <w:p w14:paraId="1F85740E" w14:textId="77777777" w:rsidR="00C835F4" w:rsidRDefault="00C835F4" w:rsidP="00C835F4">
      <w:pPr>
        <w:rPr>
          <w:lang w:eastAsia="zh-CN"/>
        </w:rPr>
      </w:pPr>
    </w:p>
    <w:p w14:paraId="78FC3F05" w14:textId="61A4C926" w:rsidR="00C835F4" w:rsidRPr="00C835F4" w:rsidRDefault="00C835F4" w:rsidP="00C835F4">
      <w:pPr>
        <w:rPr>
          <w:rFonts w:hint="eastAsia"/>
          <w:lang w:eastAsia="zh-CN"/>
        </w:rPr>
      </w:pPr>
      <w:r>
        <w:rPr>
          <w:noProof/>
          <w:lang w:eastAsia="zh-CN"/>
        </w:rPr>
        <w:drawing>
          <wp:inline distT="0" distB="0" distL="0" distR="0" wp14:anchorId="001F50D3" wp14:editId="2CAF7192">
            <wp:extent cx="5478780" cy="3314700"/>
            <wp:effectExtent l="0" t="0" r="0" b="0"/>
            <wp:docPr id="63963586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8780" cy="3314700"/>
                    </a:xfrm>
                    <a:prstGeom prst="rect">
                      <a:avLst/>
                    </a:prstGeom>
                    <a:noFill/>
                    <a:ln>
                      <a:noFill/>
                    </a:ln>
                  </pic:spPr>
                </pic:pic>
              </a:graphicData>
            </a:graphic>
          </wp:inline>
        </w:drawing>
      </w:r>
    </w:p>
    <w:p w14:paraId="11B14D1E" w14:textId="77777777" w:rsidR="000C6304" w:rsidRDefault="00000000">
      <w:pPr>
        <w:pStyle w:val="2"/>
        <w:rPr>
          <w:b w:val="0"/>
          <w:i w:val="0"/>
        </w:rPr>
      </w:pPr>
      <w:r>
        <w:rPr>
          <w:b w:val="0"/>
          <w:i w:val="0"/>
        </w:rPr>
        <w:lastRenderedPageBreak/>
        <w:t xml:space="preserve">4. </w:t>
      </w:r>
      <w:r>
        <w:rPr>
          <w:b w:val="0"/>
          <w:i w:val="0"/>
        </w:rPr>
        <w:t>项目亮点</w:t>
      </w:r>
    </w:p>
    <w:p w14:paraId="59E84526" w14:textId="77777777" w:rsidR="000C6304" w:rsidRDefault="00000000">
      <w:pPr>
        <w:pStyle w:val="3"/>
        <w:rPr>
          <w:b w:val="0"/>
        </w:rPr>
      </w:pPr>
      <w:r>
        <w:rPr>
          <w:b w:val="0"/>
        </w:rPr>
        <w:t>前端</w:t>
      </w:r>
    </w:p>
    <w:p w14:paraId="3EB1A70F" w14:textId="77777777" w:rsidR="000C6304" w:rsidRDefault="00000000">
      <w:pPr>
        <w:pStyle w:val="4"/>
        <w:rPr>
          <w:b w:val="0"/>
        </w:rPr>
      </w:pPr>
      <w:r>
        <w:t>样式管理</w:t>
      </w:r>
    </w:p>
    <w:p w14:paraId="4062C5A3" w14:textId="77777777" w:rsidR="000C6304" w:rsidRDefault="00000000">
      <w:pPr>
        <w:numPr>
          <w:ilvl w:val="0"/>
          <w:numId w:val="1"/>
        </w:numPr>
      </w:pPr>
      <w:r>
        <w:rPr>
          <w:b/>
        </w:rPr>
        <w:t>CSS Modules</w:t>
      </w:r>
      <w:r>
        <w:t>：使用了</w:t>
      </w:r>
      <w:r>
        <w:t xml:space="preserve"> CSS Modules (</w:t>
      </w:r>
      <w:r>
        <w:rPr>
          <w:rStyle w:val="InlineCode"/>
          <w:highlight w:val="none"/>
        </w:rPr>
        <w:t>styles</w:t>
      </w:r>
      <w:r>
        <w:t xml:space="preserve"> </w:t>
      </w:r>
      <w:r>
        <w:t>对象</w:t>
      </w:r>
      <w:r>
        <w:t xml:space="preserve">) </w:t>
      </w:r>
      <w:r>
        <w:t>来管理样式，以确保样式只作用于当前组件，避免全局样式冲突。</w:t>
      </w:r>
    </w:p>
    <w:p w14:paraId="2844DA3B" w14:textId="77777777" w:rsidR="000C6304" w:rsidRDefault="00000000">
      <w:pPr>
        <w:numPr>
          <w:ilvl w:val="0"/>
          <w:numId w:val="1"/>
        </w:numPr>
      </w:pPr>
      <w:r>
        <w:rPr>
          <w:b/>
          <w:lang w:eastAsia="zh-CN"/>
        </w:rPr>
        <w:t>动态样式</w:t>
      </w:r>
      <w:r>
        <w:rPr>
          <w:lang w:eastAsia="zh-CN"/>
        </w:rPr>
        <w:t>：在</w:t>
      </w:r>
      <w:r>
        <w:rPr>
          <w:lang w:eastAsia="zh-CN"/>
        </w:rPr>
        <w:t xml:space="preserve"> `` </w:t>
      </w:r>
      <w:r>
        <w:rPr>
          <w:lang w:eastAsia="zh-CN"/>
        </w:rPr>
        <w:t>组件中使用内联样式来调整</w:t>
      </w:r>
      <w:r>
        <w:rPr>
          <w:lang w:eastAsia="zh-CN"/>
        </w:rPr>
        <w:t xml:space="preserve"> </w:t>
      </w:r>
      <w:r>
        <w:rPr>
          <w:rStyle w:val="InlineCode"/>
          <w:highlight w:val="none"/>
          <w:lang w:eastAsia="zh-CN"/>
        </w:rPr>
        <w:t>Card</w:t>
      </w:r>
      <w:r>
        <w:rPr>
          <w:lang w:eastAsia="zh-CN"/>
        </w:rPr>
        <w:t xml:space="preserve"> </w:t>
      </w:r>
      <w:r>
        <w:rPr>
          <w:lang w:eastAsia="zh-CN"/>
        </w:rPr>
        <w:t>组件的外观。</w:t>
      </w:r>
      <w:r>
        <w:t>结合</w:t>
      </w:r>
      <w:r>
        <w:t xml:space="preserve"> CSS Modules</w:t>
      </w:r>
      <w:r>
        <w:t>，样式管理更加灵活和模块化。</w:t>
      </w:r>
    </w:p>
    <w:p w14:paraId="7474BF01" w14:textId="77777777" w:rsidR="000C6304" w:rsidRDefault="00000000">
      <w:pPr>
        <w:pStyle w:val="4"/>
        <w:rPr>
          <w:b w:val="0"/>
        </w:rPr>
      </w:pPr>
      <w:r>
        <w:t>代码可读性和维护性</w:t>
      </w:r>
    </w:p>
    <w:p w14:paraId="3DD084B2" w14:textId="77777777" w:rsidR="000C6304" w:rsidRDefault="00000000">
      <w:pPr>
        <w:numPr>
          <w:ilvl w:val="0"/>
          <w:numId w:val="1"/>
        </w:numPr>
      </w:pPr>
      <w:r>
        <w:rPr>
          <w:b/>
        </w:rPr>
        <w:t>清晰的函数和变量命名</w:t>
      </w:r>
      <w:r>
        <w:t>：代码中的函数和变量名明确描述了其功能，例如</w:t>
      </w:r>
      <w:r>
        <w:t xml:space="preserve"> </w:t>
      </w:r>
      <w:r>
        <w:rPr>
          <w:rStyle w:val="InlineCode"/>
          <w:highlight w:val="none"/>
        </w:rPr>
        <w:t>handleFingerprintSelection</w:t>
      </w:r>
      <w:r>
        <w:t xml:space="preserve"> </w:t>
      </w:r>
      <w:r>
        <w:t>和</w:t>
      </w:r>
      <w:r>
        <w:t xml:space="preserve"> </w:t>
      </w:r>
      <w:r>
        <w:rPr>
          <w:rStyle w:val="InlineCode"/>
          <w:highlight w:val="none"/>
        </w:rPr>
        <w:t>desireBuy</w:t>
      </w:r>
      <w:r>
        <w:t>。</w:t>
      </w:r>
    </w:p>
    <w:p w14:paraId="037F79E8" w14:textId="77777777" w:rsidR="000C6304" w:rsidRDefault="00000000">
      <w:pPr>
        <w:numPr>
          <w:ilvl w:val="0"/>
          <w:numId w:val="1"/>
        </w:numPr>
        <w:rPr>
          <w:lang w:eastAsia="zh-CN"/>
        </w:rPr>
      </w:pPr>
      <w:r>
        <w:rPr>
          <w:b/>
          <w:lang w:eastAsia="zh-CN"/>
        </w:rPr>
        <w:t>组织良好的代码结构</w:t>
      </w:r>
      <w:r>
        <w:rPr>
          <w:lang w:eastAsia="zh-CN"/>
        </w:rPr>
        <w:t>：组件、函数和样式被合理组织在不同的文件中，使得代码易于理解和维护。</w:t>
      </w:r>
    </w:p>
    <w:p w14:paraId="4C747992" w14:textId="77777777" w:rsidR="000C6304" w:rsidRDefault="00000000">
      <w:pPr>
        <w:pStyle w:val="4"/>
        <w:rPr>
          <w:b w:val="0"/>
          <w:lang w:eastAsia="zh-CN"/>
        </w:rPr>
      </w:pPr>
      <w:r>
        <w:rPr>
          <w:b w:val="0"/>
          <w:lang w:eastAsia="zh-CN"/>
        </w:rPr>
        <w:t>查看软件详情页面</w:t>
      </w:r>
    </w:p>
    <w:p w14:paraId="2B68AA09" w14:textId="77777777" w:rsidR="000C6304" w:rsidRDefault="00000000">
      <w:pPr>
        <w:pStyle w:val="5"/>
        <w:rPr>
          <w:b w:val="0"/>
          <w:i w:val="0"/>
          <w:lang w:eastAsia="zh-CN"/>
        </w:rPr>
      </w:pPr>
      <w:r>
        <w:rPr>
          <w:b w:val="0"/>
          <w:i w:val="0"/>
          <w:lang w:eastAsia="zh-CN"/>
        </w:rPr>
        <w:t>软件版本管理功能：</w:t>
      </w:r>
    </w:p>
    <w:p w14:paraId="694FE67F" w14:textId="77777777" w:rsidR="000C6304" w:rsidRDefault="00000000">
      <w:pPr>
        <w:rPr>
          <w:lang w:eastAsia="zh-CN"/>
        </w:rPr>
      </w:pPr>
      <w:r>
        <w:rPr>
          <w:lang w:eastAsia="zh-CN"/>
        </w:rPr>
        <w:t>历史版本记录：能够查看和下载软件的历史版本，满足用户回溯需求。</w:t>
      </w:r>
      <w:r>
        <w:rPr>
          <w:lang w:eastAsia="zh-CN"/>
        </w:rPr>
        <w:br/>
      </w:r>
      <w:r>
        <w:rPr>
          <w:lang w:eastAsia="zh-CN"/>
        </w:rPr>
        <w:t>版本更新提示：提供最新版本的更新信息，让用户及时了解新特性和改进。</w:t>
      </w:r>
      <w:r>
        <w:rPr>
          <w:lang w:eastAsia="zh-CN"/>
        </w:rPr>
        <w:br/>
      </w:r>
      <w:r>
        <w:rPr>
          <w:lang w:eastAsia="zh-CN"/>
        </w:rPr>
        <w:t>多版本选择下载：用户可以选择不同操作系统（</w:t>
      </w:r>
      <w:r>
        <w:rPr>
          <w:lang w:eastAsia="zh-CN"/>
        </w:rPr>
        <w:t>Windows, Mac, Linux</w:t>
      </w:r>
      <w:r>
        <w:rPr>
          <w:lang w:eastAsia="zh-CN"/>
        </w:rPr>
        <w:t>）下载相应版本的软件。</w:t>
      </w:r>
    </w:p>
    <w:p w14:paraId="394A7E10" w14:textId="77777777" w:rsidR="000C6304" w:rsidRDefault="00000000">
      <w:pPr>
        <w:pStyle w:val="5"/>
        <w:rPr>
          <w:b w:val="0"/>
          <w:i w:val="0"/>
          <w:lang w:eastAsia="zh-CN"/>
        </w:rPr>
      </w:pPr>
      <w:r>
        <w:rPr>
          <w:b w:val="0"/>
          <w:i w:val="0"/>
          <w:lang w:eastAsia="zh-CN"/>
        </w:rPr>
        <w:t>用户友好交互设计：</w:t>
      </w:r>
    </w:p>
    <w:p w14:paraId="79D3032D" w14:textId="77777777" w:rsidR="000C6304" w:rsidRDefault="00000000">
      <w:pPr>
        <w:rPr>
          <w:lang w:eastAsia="zh-CN"/>
        </w:rPr>
      </w:pPr>
      <w:r>
        <w:rPr>
          <w:lang w:eastAsia="zh-CN"/>
        </w:rPr>
        <w:t>详细的版本描述：每个版本都有详细的描述，用户可以了解每次更新的具体内容和改进。</w:t>
      </w:r>
      <w:r>
        <w:rPr>
          <w:lang w:eastAsia="zh-CN"/>
        </w:rPr>
        <w:br/>
      </w:r>
      <w:r>
        <w:rPr>
          <w:lang w:eastAsia="zh-CN"/>
        </w:rPr>
        <w:t>简洁的</w:t>
      </w:r>
      <w:r>
        <w:rPr>
          <w:lang w:eastAsia="zh-CN"/>
        </w:rPr>
        <w:t>UI</w:t>
      </w:r>
      <w:r>
        <w:rPr>
          <w:lang w:eastAsia="zh-CN"/>
        </w:rPr>
        <w:t>设计：整体布局简洁清晰，重要信息一目了然，提升用户体验。</w:t>
      </w:r>
      <w:r>
        <w:rPr>
          <w:lang w:eastAsia="zh-CN"/>
        </w:rPr>
        <w:br/>
      </w:r>
      <w:r>
        <w:rPr>
          <w:lang w:eastAsia="zh-CN"/>
        </w:rPr>
        <w:t>便捷的下载按钮：每个版本旁边都有下载按钮，用户可以方便快捷地下载需要的版本。</w:t>
      </w:r>
    </w:p>
    <w:p w14:paraId="2F2DCD9C" w14:textId="77777777" w:rsidR="000C6304" w:rsidRDefault="00000000">
      <w:pPr>
        <w:pStyle w:val="5"/>
        <w:rPr>
          <w:b w:val="0"/>
          <w:i w:val="0"/>
          <w:lang w:eastAsia="zh-CN"/>
        </w:rPr>
      </w:pPr>
      <w:r>
        <w:rPr>
          <w:b w:val="0"/>
          <w:i w:val="0"/>
          <w:lang w:eastAsia="zh-CN"/>
        </w:rPr>
        <w:t>高级版和基础版区分：</w:t>
      </w:r>
    </w:p>
    <w:p w14:paraId="0B35A1AE" w14:textId="77777777" w:rsidR="000C6304" w:rsidRDefault="00000000">
      <w:pPr>
        <w:rPr>
          <w:lang w:eastAsia="zh-CN"/>
        </w:rPr>
      </w:pPr>
      <w:r>
        <w:rPr>
          <w:lang w:eastAsia="zh-CN"/>
        </w:rPr>
        <w:t>高级</w:t>
      </w:r>
      <w:proofErr w:type="gramStart"/>
      <w:r>
        <w:rPr>
          <w:lang w:eastAsia="zh-CN"/>
        </w:rPr>
        <w:t>版功能</w:t>
      </w:r>
      <w:proofErr w:type="gramEnd"/>
      <w:r>
        <w:rPr>
          <w:lang w:eastAsia="zh-CN"/>
        </w:rPr>
        <w:t>展示：有高级版和基础版的区分，用户可以了解不同版本的特性和功能。</w:t>
      </w:r>
      <w:r>
        <w:rPr>
          <w:lang w:eastAsia="zh-CN"/>
        </w:rPr>
        <w:br/>
      </w:r>
      <w:r>
        <w:rPr>
          <w:lang w:eastAsia="zh-CN"/>
        </w:rPr>
        <w:t>购买引导：提供购买高级版的按钮，用户可以直接点击进行购买，增加了用户转化率。</w:t>
      </w:r>
    </w:p>
    <w:p w14:paraId="2388590B" w14:textId="77777777" w:rsidR="000C6304" w:rsidRDefault="00000000">
      <w:pPr>
        <w:pStyle w:val="5"/>
        <w:rPr>
          <w:b w:val="0"/>
          <w:i w:val="0"/>
          <w:lang w:eastAsia="zh-CN"/>
        </w:rPr>
      </w:pPr>
      <w:r>
        <w:rPr>
          <w:b w:val="0"/>
          <w:i w:val="0"/>
          <w:lang w:eastAsia="zh-CN"/>
        </w:rPr>
        <w:t>完整的用户体验流程：</w:t>
      </w:r>
    </w:p>
    <w:p w14:paraId="40CCC3C0" w14:textId="77777777" w:rsidR="000C6304" w:rsidRDefault="00000000">
      <w:pPr>
        <w:rPr>
          <w:lang w:eastAsia="zh-CN"/>
        </w:rPr>
      </w:pPr>
      <w:r>
        <w:rPr>
          <w:lang w:eastAsia="zh-CN"/>
        </w:rPr>
        <w:t>高效的数据处理和展示：</w:t>
      </w:r>
      <w:r>
        <w:rPr>
          <w:lang w:eastAsia="zh-CN"/>
        </w:rPr>
        <w:br/>
      </w:r>
      <w:r>
        <w:rPr>
          <w:lang w:eastAsia="zh-CN"/>
        </w:rPr>
        <w:t>异步数据获取：使用异步函数获取历史版本数据，提高页面加载速度。</w:t>
      </w:r>
      <w:r>
        <w:rPr>
          <w:lang w:eastAsia="zh-CN"/>
        </w:rPr>
        <w:br/>
      </w:r>
      <w:r>
        <w:rPr>
          <w:lang w:eastAsia="zh-CN"/>
        </w:rPr>
        <w:t>状态管理：使用</w:t>
      </w:r>
      <w:r>
        <w:rPr>
          <w:lang w:eastAsia="zh-CN"/>
        </w:rPr>
        <w:t xml:space="preserve"> React </w:t>
      </w:r>
      <w:r>
        <w:rPr>
          <w:lang w:eastAsia="zh-CN"/>
        </w:rPr>
        <w:t>的</w:t>
      </w:r>
      <w:r>
        <w:rPr>
          <w:lang w:eastAsia="zh-CN"/>
        </w:rPr>
        <w:t xml:space="preserve"> useState </w:t>
      </w:r>
      <w:r>
        <w:rPr>
          <w:lang w:eastAsia="zh-CN"/>
        </w:rPr>
        <w:t>和</w:t>
      </w:r>
      <w:r>
        <w:rPr>
          <w:lang w:eastAsia="zh-CN"/>
        </w:rPr>
        <w:t xml:space="preserve"> useEffect </w:t>
      </w:r>
      <w:r>
        <w:rPr>
          <w:lang w:eastAsia="zh-CN"/>
        </w:rPr>
        <w:t>进行状态管理和数据更新，保证页面的实时性和一致性。</w:t>
      </w:r>
    </w:p>
    <w:p w14:paraId="0A7E84E7" w14:textId="77777777" w:rsidR="000C6304" w:rsidRDefault="00000000">
      <w:pPr>
        <w:pStyle w:val="4"/>
        <w:rPr>
          <w:b w:val="0"/>
          <w:lang w:eastAsia="zh-CN"/>
        </w:rPr>
      </w:pPr>
      <w:r>
        <w:rPr>
          <w:b w:val="0"/>
          <w:lang w:eastAsia="zh-CN"/>
        </w:rPr>
        <w:t>购买与订阅页面</w:t>
      </w:r>
    </w:p>
    <w:p w14:paraId="32BD57D4" w14:textId="77777777" w:rsidR="000C6304" w:rsidRDefault="00000000">
      <w:pPr>
        <w:rPr>
          <w:lang w:eastAsia="zh-CN"/>
        </w:rPr>
      </w:pPr>
      <w:r>
        <w:rPr>
          <w:b/>
          <w:lang w:eastAsia="zh-CN"/>
        </w:rPr>
        <w:t>动态数据加载与分页</w:t>
      </w:r>
    </w:p>
    <w:p w14:paraId="24DF258D" w14:textId="77777777" w:rsidR="000C6304" w:rsidRDefault="00000000">
      <w:pPr>
        <w:numPr>
          <w:ilvl w:val="0"/>
          <w:numId w:val="1"/>
        </w:numPr>
        <w:rPr>
          <w:lang w:eastAsia="zh-CN"/>
        </w:rPr>
      </w:pPr>
      <w:r>
        <w:rPr>
          <w:lang w:eastAsia="zh-CN"/>
        </w:rPr>
        <w:lastRenderedPageBreak/>
        <w:t>通过</w:t>
      </w:r>
      <w:r>
        <w:rPr>
          <w:lang w:eastAsia="zh-CN"/>
        </w:rPr>
        <w:t xml:space="preserve"> </w:t>
      </w:r>
      <w:r>
        <w:rPr>
          <w:rStyle w:val="InlineCode"/>
          <w:highlight w:val="none"/>
          <w:lang w:eastAsia="zh-CN"/>
        </w:rPr>
        <w:t>Pagination</w:t>
      </w:r>
      <w:r>
        <w:rPr>
          <w:lang w:eastAsia="zh-CN"/>
        </w:rPr>
        <w:t xml:space="preserve"> </w:t>
      </w:r>
      <w:r>
        <w:rPr>
          <w:lang w:eastAsia="zh-CN"/>
        </w:rPr>
        <w:t>组件实现了分页功能，优化了大数据集的展示，提升了用户体验。</w:t>
      </w:r>
      <w:r>
        <w:rPr>
          <w:rStyle w:val="InlineCode"/>
          <w:highlight w:val="none"/>
          <w:lang w:eastAsia="zh-CN"/>
        </w:rPr>
        <w:t>onChange</w:t>
      </w:r>
      <w:r>
        <w:rPr>
          <w:lang w:eastAsia="zh-CN"/>
        </w:rPr>
        <w:t xml:space="preserve"> </w:t>
      </w:r>
      <w:r>
        <w:rPr>
          <w:lang w:eastAsia="zh-CN"/>
        </w:rPr>
        <w:t>方法动态加载不同页的数据，保证页面性能。</w:t>
      </w:r>
    </w:p>
    <w:p w14:paraId="1FB05B48" w14:textId="77777777" w:rsidR="000C6304" w:rsidRDefault="00000000">
      <w:r>
        <w:rPr>
          <w:b/>
        </w:rPr>
        <w:t>集成购物车功能</w:t>
      </w:r>
    </w:p>
    <w:p w14:paraId="4BAA9074" w14:textId="77777777" w:rsidR="000C6304" w:rsidRDefault="00000000">
      <w:pPr>
        <w:numPr>
          <w:ilvl w:val="0"/>
          <w:numId w:val="1"/>
        </w:numPr>
      </w:pPr>
      <w:r>
        <w:rPr>
          <w:rStyle w:val="InlineCode"/>
          <w:highlight w:val="none"/>
          <w:lang w:eastAsia="zh-CN"/>
        </w:rPr>
        <w:t>Subscription</w:t>
      </w:r>
      <w:r>
        <w:rPr>
          <w:lang w:eastAsia="zh-CN"/>
        </w:rPr>
        <w:t xml:space="preserve"> </w:t>
      </w:r>
      <w:r>
        <w:rPr>
          <w:lang w:eastAsia="zh-CN"/>
        </w:rPr>
        <w:t>组件整合了购物车功能，包括添加软件到购物车、查看购物车内容、计算总价等操作。通过</w:t>
      </w:r>
      <w:r>
        <w:rPr>
          <w:lang w:eastAsia="zh-CN"/>
        </w:rPr>
        <w:t xml:space="preserve"> </w:t>
      </w:r>
      <w:r>
        <w:rPr>
          <w:rStyle w:val="InlineCode"/>
          <w:highlight w:val="none"/>
          <w:lang w:eastAsia="zh-CN"/>
        </w:rPr>
        <w:t>Drawer</w:t>
      </w:r>
      <w:r>
        <w:rPr>
          <w:lang w:eastAsia="zh-CN"/>
        </w:rPr>
        <w:t xml:space="preserve"> </w:t>
      </w:r>
      <w:r>
        <w:rPr>
          <w:lang w:eastAsia="zh-CN"/>
        </w:rPr>
        <w:t>组件显示购物车内容，实现了用户友好的交互。通过在底部区域提供购物车总价和操作按钮，用户可以方便地查看购物</w:t>
      </w:r>
      <w:proofErr w:type="gramStart"/>
      <w:r>
        <w:rPr>
          <w:lang w:eastAsia="zh-CN"/>
        </w:rPr>
        <w:t>车内容</w:t>
      </w:r>
      <w:proofErr w:type="gramEnd"/>
      <w:r>
        <w:rPr>
          <w:lang w:eastAsia="zh-CN"/>
        </w:rPr>
        <w:t>并进行支付。</w:t>
      </w:r>
      <w:r>
        <w:rPr>
          <w:rStyle w:val="InlineCode"/>
          <w:highlight w:val="none"/>
          <w:lang w:eastAsia="zh-CN"/>
        </w:rPr>
        <w:t>handleBuyClick</w:t>
      </w:r>
      <w:r>
        <w:rPr>
          <w:lang w:eastAsia="zh-CN"/>
        </w:rPr>
        <w:t xml:space="preserve"> </w:t>
      </w:r>
      <w:r>
        <w:rPr>
          <w:lang w:eastAsia="zh-CN"/>
        </w:rPr>
        <w:t>方法导航</w:t>
      </w:r>
      <w:proofErr w:type="gramStart"/>
      <w:r>
        <w:rPr>
          <w:lang w:eastAsia="zh-CN"/>
        </w:rPr>
        <w:t>到支付</w:t>
      </w:r>
      <w:proofErr w:type="gramEnd"/>
      <w:r>
        <w:rPr>
          <w:lang w:eastAsia="zh-CN"/>
        </w:rPr>
        <w:t>页面，增强了购物体验。</w:t>
      </w:r>
      <w:r>
        <w:rPr>
          <w:rStyle w:val="InlineCode"/>
          <w:highlight w:val="none"/>
          <w:lang w:eastAsia="zh-CN"/>
        </w:rPr>
        <w:t>MyShopping</w:t>
      </w:r>
      <w:r>
        <w:rPr>
          <w:lang w:eastAsia="zh-CN"/>
        </w:rPr>
        <w:t xml:space="preserve"> </w:t>
      </w:r>
      <w:r>
        <w:rPr>
          <w:lang w:eastAsia="zh-CN"/>
        </w:rPr>
        <w:t>组件展示了购物车的详细信息，并提供删除</w:t>
      </w:r>
      <w:proofErr w:type="gramStart"/>
      <w:r>
        <w:rPr>
          <w:lang w:eastAsia="zh-CN"/>
        </w:rPr>
        <w:t>购物车项的</w:t>
      </w:r>
      <w:proofErr w:type="gramEnd"/>
      <w:r>
        <w:rPr>
          <w:lang w:eastAsia="zh-CN"/>
        </w:rPr>
        <w:t>功能。通过与</w:t>
      </w:r>
      <w:r>
        <w:rPr>
          <w:lang w:eastAsia="zh-CN"/>
        </w:rPr>
        <w:t xml:space="preserve"> </w:t>
      </w:r>
      <w:r>
        <w:rPr>
          <w:rStyle w:val="InlineCode"/>
          <w:highlight w:val="none"/>
          <w:lang w:eastAsia="zh-CN"/>
        </w:rPr>
        <w:t>setShoppingOrder</w:t>
      </w:r>
      <w:r>
        <w:rPr>
          <w:lang w:eastAsia="zh-CN"/>
        </w:rPr>
        <w:t xml:space="preserve"> </w:t>
      </w:r>
      <w:r>
        <w:rPr>
          <w:lang w:eastAsia="zh-CN"/>
        </w:rPr>
        <w:t>的交互，实现了</w:t>
      </w:r>
      <w:proofErr w:type="gramStart"/>
      <w:r>
        <w:rPr>
          <w:lang w:eastAsia="zh-CN"/>
        </w:rPr>
        <w:t>购物车项的</w:t>
      </w:r>
      <w:proofErr w:type="gramEnd"/>
      <w:r>
        <w:rPr>
          <w:lang w:eastAsia="zh-CN"/>
        </w:rPr>
        <w:t>动态更新。组件内部逻辑确保了用户只能添加尚未添加的软件到购物车中。</w:t>
      </w:r>
      <w:r>
        <w:t>在</w:t>
      </w:r>
      <w:r>
        <w:t xml:space="preserve"> </w:t>
      </w:r>
      <w:r>
        <w:rPr>
          <w:rStyle w:val="InlineCode"/>
          <w:highlight w:val="none"/>
        </w:rPr>
        <w:t>IndividualSoftware</w:t>
      </w:r>
      <w:r>
        <w:t xml:space="preserve"> </w:t>
      </w:r>
      <w:r>
        <w:t>组件中，用户可以查看软件的详细信息，并且支持将软件添加到购物车。组件内的</w:t>
      </w:r>
      <w:r>
        <w:t xml:space="preserve"> </w:t>
      </w:r>
      <w:r>
        <w:rPr>
          <w:rStyle w:val="InlineCode"/>
          <w:highlight w:val="none"/>
        </w:rPr>
        <w:t>handleClick</w:t>
      </w:r>
      <w:r>
        <w:t xml:space="preserve"> </w:t>
      </w:r>
      <w:r>
        <w:t>方法实现了购物车的更新逻辑，同时提供了软件详细信息的导航功能。</w:t>
      </w:r>
    </w:p>
    <w:p w14:paraId="69748DED" w14:textId="77777777" w:rsidR="000C6304" w:rsidRDefault="00000000">
      <w:pPr>
        <w:pStyle w:val="4"/>
        <w:rPr>
          <w:b w:val="0"/>
          <w:lang w:eastAsia="zh-CN"/>
        </w:rPr>
      </w:pPr>
      <w:r>
        <w:rPr>
          <w:b w:val="0"/>
          <w:lang w:eastAsia="zh-CN"/>
        </w:rPr>
        <w:t>总体配置上</w:t>
      </w:r>
    </w:p>
    <w:p w14:paraId="3775AA7E" w14:textId="77777777" w:rsidR="000C6304" w:rsidRDefault="00000000">
      <w:pPr>
        <w:rPr>
          <w:lang w:eastAsia="zh-CN"/>
        </w:rPr>
      </w:pPr>
      <w:r>
        <w:rPr>
          <w:b/>
          <w:lang w:eastAsia="zh-CN"/>
        </w:rPr>
        <w:t>现代化用户界面</w:t>
      </w:r>
    </w:p>
    <w:p w14:paraId="381A851B" w14:textId="77777777" w:rsidR="000C6304" w:rsidRDefault="00000000">
      <w:pPr>
        <w:numPr>
          <w:ilvl w:val="0"/>
          <w:numId w:val="1"/>
        </w:numPr>
      </w:pPr>
      <w:r>
        <w:t>使用了现代化的</w:t>
      </w:r>
      <w:r>
        <w:t xml:space="preserve"> CSS-in-JS </w:t>
      </w:r>
      <w:r>
        <w:t>解决方案，如</w:t>
      </w:r>
      <w:r>
        <w:t xml:space="preserve"> Styled Components </w:t>
      </w:r>
      <w:r>
        <w:t>和自定义内联样式，确保了界面的灵活性和一致性，同时提升了代码的可维护性。</w:t>
      </w:r>
    </w:p>
    <w:p w14:paraId="6C7134C6" w14:textId="77777777" w:rsidR="000C6304" w:rsidRDefault="00000000">
      <w:r>
        <w:rPr>
          <w:b/>
        </w:rPr>
        <w:t>响应式布局</w:t>
      </w:r>
    </w:p>
    <w:p w14:paraId="4E027336" w14:textId="77777777" w:rsidR="000C6304" w:rsidRDefault="00000000">
      <w:pPr>
        <w:numPr>
          <w:ilvl w:val="0"/>
          <w:numId w:val="1"/>
        </w:numPr>
      </w:pPr>
      <w:r>
        <w:t>使用</w:t>
      </w:r>
      <w:r>
        <w:t xml:space="preserve"> Ant Design </w:t>
      </w:r>
      <w:r>
        <w:t>的</w:t>
      </w:r>
      <w:r>
        <w:t xml:space="preserve"> </w:t>
      </w:r>
      <w:r>
        <w:rPr>
          <w:rStyle w:val="InlineCode"/>
          <w:highlight w:val="none"/>
        </w:rPr>
        <w:t>Row</w:t>
      </w:r>
      <w:r>
        <w:t xml:space="preserve"> </w:t>
      </w:r>
      <w:r>
        <w:t>和</w:t>
      </w:r>
      <w:r>
        <w:t xml:space="preserve"> </w:t>
      </w:r>
      <w:r>
        <w:rPr>
          <w:rStyle w:val="InlineCode"/>
          <w:highlight w:val="none"/>
        </w:rPr>
        <w:t>Col</w:t>
      </w:r>
      <w:r>
        <w:t xml:space="preserve"> </w:t>
      </w:r>
      <w:r>
        <w:t>组件实现了响应式布局，确保界面在不同设备上的良好展示。结合自定义样式和</w:t>
      </w:r>
      <w:r>
        <w:t xml:space="preserve"> Ant Design </w:t>
      </w:r>
      <w:r>
        <w:t>组件，实现了美观且一致的用户界面。</w:t>
      </w:r>
    </w:p>
    <w:p w14:paraId="4F0AAC04" w14:textId="77777777" w:rsidR="000C6304" w:rsidRDefault="00000000">
      <w:r>
        <w:rPr>
          <w:b/>
        </w:rPr>
        <w:t>错误处理与数据展示</w:t>
      </w:r>
    </w:p>
    <w:p w14:paraId="677607A4" w14:textId="77777777" w:rsidR="000C6304" w:rsidRDefault="00000000">
      <w:pPr>
        <w:numPr>
          <w:ilvl w:val="0"/>
          <w:numId w:val="1"/>
        </w:numPr>
        <w:rPr>
          <w:lang w:eastAsia="zh-CN"/>
        </w:rPr>
      </w:pPr>
      <w:r>
        <w:rPr>
          <w:lang w:eastAsia="zh-CN"/>
        </w:rPr>
        <w:t>对数据请求进行了错误处理，确保了即使在请求失败的情况下，用户界面也能提供友好的反馈（例如</w:t>
      </w:r>
      <w:r>
        <w:rPr>
          <w:lang w:eastAsia="zh-CN"/>
        </w:rPr>
        <w:t xml:space="preserve"> "</w:t>
      </w:r>
      <w:r>
        <w:rPr>
          <w:lang w:eastAsia="zh-CN"/>
        </w:rPr>
        <w:t>没有数据可显示</w:t>
      </w:r>
      <w:r>
        <w:rPr>
          <w:lang w:eastAsia="zh-CN"/>
        </w:rPr>
        <w:t>"</w:t>
      </w:r>
      <w:r>
        <w:rPr>
          <w:lang w:eastAsia="zh-CN"/>
        </w:rPr>
        <w:t>）。提升了应用的稳定性和用户体验。</w:t>
      </w:r>
    </w:p>
    <w:p w14:paraId="361017E3" w14:textId="77777777" w:rsidR="000C6304" w:rsidRDefault="00000000">
      <w:pPr>
        <w:pStyle w:val="4"/>
        <w:rPr>
          <w:b w:val="0"/>
          <w:lang w:eastAsia="zh-CN"/>
        </w:rPr>
      </w:pPr>
      <w:r>
        <w:rPr>
          <w:lang w:eastAsia="zh-CN"/>
        </w:rPr>
        <w:t>实现</w:t>
      </w:r>
      <w:proofErr w:type="gramStart"/>
      <w:r>
        <w:rPr>
          <w:lang w:eastAsia="zh-CN"/>
        </w:rPr>
        <w:t>懒</w:t>
      </w:r>
      <w:proofErr w:type="gramEnd"/>
      <w:r>
        <w:rPr>
          <w:lang w:eastAsia="zh-CN"/>
        </w:rPr>
        <w:t>加载</w:t>
      </w:r>
    </w:p>
    <w:p w14:paraId="22713C3A" w14:textId="77777777" w:rsidR="000C6304" w:rsidRDefault="00000000">
      <w:pPr>
        <w:rPr>
          <w:lang w:eastAsia="zh-CN"/>
        </w:rPr>
      </w:pPr>
      <w:r>
        <w:rPr>
          <w:lang w:eastAsia="zh-CN"/>
        </w:rPr>
        <w:t>只有当用户滚动到视口内的内容时，相关数据或组件才会被加载。这种方式避免了在初始页面加载时加载所有内容，从而加快了页面的响应速度，减少了首屏渲染时间。</w:t>
      </w:r>
    </w:p>
    <w:p w14:paraId="6D2051F6" w14:textId="77777777" w:rsidR="000C6304" w:rsidRDefault="00000000">
      <w:pPr>
        <w:pStyle w:val="4"/>
        <w:rPr>
          <w:b w:val="0"/>
        </w:rPr>
      </w:pPr>
      <w:r>
        <w:rPr>
          <w:b w:val="0"/>
        </w:rPr>
        <w:t>Context API</w:t>
      </w:r>
      <w:r>
        <w:rPr>
          <w:b w:val="0"/>
        </w:rPr>
        <w:t>状态管理</w:t>
      </w:r>
    </w:p>
    <w:p w14:paraId="0BF542DB" w14:textId="77777777" w:rsidR="000C6304" w:rsidRDefault="00000000">
      <w:pPr>
        <w:numPr>
          <w:ilvl w:val="0"/>
          <w:numId w:val="1"/>
        </w:numPr>
        <w:rPr>
          <w:lang w:eastAsia="zh-CN"/>
        </w:rPr>
      </w:pPr>
      <w:r>
        <w:rPr>
          <w:b/>
          <w:lang w:eastAsia="zh-CN"/>
        </w:rPr>
        <w:t>集中状态管理</w:t>
      </w:r>
      <w:r>
        <w:rPr>
          <w:lang w:eastAsia="zh-CN"/>
        </w:rPr>
        <w:br/>
      </w:r>
      <w:r>
        <w:rPr>
          <w:lang w:eastAsia="zh-CN"/>
        </w:rPr>
        <w:t>通过使用</w:t>
      </w:r>
      <w:r>
        <w:rPr>
          <w:lang w:eastAsia="zh-CN"/>
        </w:rPr>
        <w:t xml:space="preserve"> Context API</w:t>
      </w:r>
      <w:r>
        <w:rPr>
          <w:lang w:eastAsia="zh-CN"/>
        </w:rPr>
        <w:t>，实现了集中式的状态管理。</w:t>
      </w:r>
      <w:r>
        <w:rPr>
          <w:rStyle w:val="InlineCode"/>
          <w:highlight w:val="none"/>
          <w:lang w:eastAsia="zh-CN"/>
        </w:rPr>
        <w:t>AdminContext</w:t>
      </w:r>
      <w:r>
        <w:rPr>
          <w:lang w:eastAsia="zh-CN"/>
        </w:rPr>
        <w:t xml:space="preserve"> </w:t>
      </w:r>
      <w:r>
        <w:rPr>
          <w:lang w:eastAsia="zh-CN"/>
        </w:rPr>
        <w:t>提供了全局的管理员状态和更新函数，允许应用中的任何组件访问和更新管理员状态，而无需通过</w:t>
      </w:r>
      <w:r>
        <w:rPr>
          <w:lang w:eastAsia="zh-CN"/>
        </w:rPr>
        <w:t xml:space="preserve"> props </w:t>
      </w:r>
      <w:r>
        <w:rPr>
          <w:lang w:eastAsia="zh-CN"/>
        </w:rPr>
        <w:t>进行层层传递。</w:t>
      </w:r>
    </w:p>
    <w:p w14:paraId="5B128208" w14:textId="77777777" w:rsidR="000C6304" w:rsidRDefault="00000000">
      <w:pPr>
        <w:pStyle w:val="3"/>
        <w:rPr>
          <w:b w:val="0"/>
        </w:rPr>
      </w:pPr>
      <w:r>
        <w:rPr>
          <w:b w:val="0"/>
        </w:rPr>
        <w:t>后台</w:t>
      </w:r>
    </w:p>
    <w:p w14:paraId="701348C4" w14:textId="77777777" w:rsidR="000C6304" w:rsidRDefault="00000000">
      <w:pPr>
        <w:pStyle w:val="4"/>
        <w:rPr>
          <w:b w:val="0"/>
        </w:rPr>
      </w:pPr>
      <w:r>
        <w:t>模块化项目架构</w:t>
      </w:r>
    </w:p>
    <w:p w14:paraId="2EDB7B91" w14:textId="77777777" w:rsidR="000C6304" w:rsidRDefault="00000000">
      <w:pPr>
        <w:numPr>
          <w:ilvl w:val="0"/>
          <w:numId w:val="1"/>
        </w:numPr>
        <w:rPr>
          <w:lang w:eastAsia="zh-CN"/>
        </w:rPr>
      </w:pPr>
      <w:r>
        <w:rPr>
          <w:lang w:eastAsia="zh-CN"/>
        </w:rPr>
        <w:t>分包规范，项目结构清晰，有利于项目开发效率和团队协作的流畅性</w:t>
      </w:r>
    </w:p>
    <w:p w14:paraId="352046F6" w14:textId="77777777" w:rsidR="000C6304" w:rsidRDefault="00000000">
      <w:pPr>
        <w:pStyle w:val="4"/>
        <w:rPr>
          <w:b w:val="0"/>
        </w:rPr>
      </w:pPr>
      <w:r>
        <w:lastRenderedPageBreak/>
        <w:t>高效数据传输</w:t>
      </w:r>
    </w:p>
    <w:p w14:paraId="324F2AAD" w14:textId="77777777" w:rsidR="000C6304" w:rsidRDefault="00000000">
      <w:pPr>
        <w:numPr>
          <w:ilvl w:val="0"/>
          <w:numId w:val="1"/>
        </w:numPr>
        <w:rPr>
          <w:lang w:eastAsia="zh-CN"/>
        </w:rPr>
      </w:pPr>
      <w:r>
        <w:rPr>
          <w:lang w:eastAsia="zh-CN"/>
        </w:rPr>
        <w:t>数据传输格式化，避免重复利用实体类，浪费资源或获取数据不完整，，不仅节省了资源，还确保了数据的完整性和一致性</w:t>
      </w:r>
    </w:p>
    <w:p w14:paraId="22250A7D" w14:textId="77777777" w:rsidR="000C6304" w:rsidRDefault="00000000">
      <w:pPr>
        <w:pStyle w:val="4"/>
        <w:rPr>
          <w:b w:val="0"/>
        </w:rPr>
      </w:pPr>
      <w:r>
        <w:t>灵活的数据库设计</w:t>
      </w:r>
    </w:p>
    <w:p w14:paraId="02101682" w14:textId="77777777" w:rsidR="000C6304" w:rsidRDefault="00000000">
      <w:pPr>
        <w:numPr>
          <w:ilvl w:val="0"/>
          <w:numId w:val="1"/>
        </w:numPr>
        <w:rPr>
          <w:lang w:eastAsia="zh-CN"/>
        </w:rPr>
      </w:pPr>
      <w:proofErr w:type="gramStart"/>
      <w:r>
        <w:rPr>
          <w:lang w:eastAsia="zh-CN"/>
        </w:rPr>
        <w:t>建表合理</w:t>
      </w:r>
      <w:proofErr w:type="gramEnd"/>
      <w:r>
        <w:rPr>
          <w:lang w:eastAsia="zh-CN"/>
        </w:rPr>
        <w:t>，耦合度低，为业务多元化、全方位拓展提供了坚实的基础</w:t>
      </w:r>
    </w:p>
    <w:p w14:paraId="3E3C3C70" w14:textId="77777777" w:rsidR="000C6304" w:rsidRDefault="00000000">
      <w:pPr>
        <w:pStyle w:val="4"/>
        <w:rPr>
          <w:b w:val="0"/>
        </w:rPr>
      </w:pPr>
      <w:r>
        <w:t>跨平台兼容性</w:t>
      </w:r>
    </w:p>
    <w:p w14:paraId="27E76BE8" w14:textId="77777777" w:rsidR="000C6304" w:rsidRDefault="00000000">
      <w:pPr>
        <w:numPr>
          <w:ilvl w:val="0"/>
          <w:numId w:val="1"/>
        </w:numPr>
        <w:rPr>
          <w:lang w:eastAsia="zh-CN"/>
        </w:rPr>
      </w:pPr>
      <w:r>
        <w:rPr>
          <w:lang w:eastAsia="zh-CN"/>
        </w:rPr>
        <w:t>我们的软件下载地址支持多系统版本：</w:t>
      </w:r>
      <w:r>
        <w:rPr>
          <w:lang w:eastAsia="zh-CN"/>
        </w:rPr>
        <w:t>win</w:t>
      </w:r>
      <w:r>
        <w:rPr>
          <w:lang w:eastAsia="zh-CN"/>
        </w:rPr>
        <w:t>、</w:t>
      </w:r>
      <w:r>
        <w:rPr>
          <w:lang w:eastAsia="zh-CN"/>
        </w:rPr>
        <w:t>mac</w:t>
      </w:r>
      <w:r>
        <w:rPr>
          <w:lang w:eastAsia="zh-CN"/>
        </w:rPr>
        <w:t>、</w:t>
      </w:r>
      <w:r>
        <w:rPr>
          <w:lang w:eastAsia="zh-CN"/>
        </w:rPr>
        <w:t>Linux</w:t>
      </w:r>
      <w:r>
        <w:rPr>
          <w:lang w:eastAsia="zh-CN"/>
        </w:rPr>
        <w:t>，确保了广泛的用户覆盖</w:t>
      </w:r>
    </w:p>
    <w:p w14:paraId="74237E3E" w14:textId="77777777" w:rsidR="000C6304" w:rsidRDefault="00000000">
      <w:pPr>
        <w:pStyle w:val="4"/>
        <w:rPr>
          <w:b w:val="0"/>
        </w:rPr>
      </w:pPr>
      <w:r>
        <w:t>强化数据安全</w:t>
      </w:r>
    </w:p>
    <w:p w14:paraId="10AEFDFF" w14:textId="77777777" w:rsidR="000C6304" w:rsidRDefault="00000000">
      <w:pPr>
        <w:numPr>
          <w:ilvl w:val="0"/>
          <w:numId w:val="1"/>
        </w:numPr>
        <w:rPr>
          <w:lang w:eastAsia="zh-CN"/>
        </w:rPr>
      </w:pPr>
      <w:r>
        <w:rPr>
          <w:lang w:eastAsia="zh-CN"/>
        </w:rPr>
        <w:t>对授权文件中的信息进行</w:t>
      </w:r>
      <w:r>
        <w:rPr>
          <w:lang w:eastAsia="zh-CN"/>
        </w:rPr>
        <w:t>AES+RSA</w:t>
      </w:r>
      <w:r>
        <w:rPr>
          <w:lang w:eastAsia="zh-CN"/>
        </w:rPr>
        <w:t>加密解密，确保数据的安全性，为数据安全提供了双重保障</w:t>
      </w:r>
    </w:p>
    <w:p w14:paraId="2452E1A7" w14:textId="77777777" w:rsidR="000C6304" w:rsidRDefault="00000000">
      <w:pPr>
        <w:pStyle w:val="4"/>
        <w:rPr>
          <w:b w:val="0"/>
        </w:rPr>
      </w:pPr>
      <w:r>
        <w:t>便捷的离线授权</w:t>
      </w:r>
    </w:p>
    <w:p w14:paraId="1AA7781F" w14:textId="77777777" w:rsidR="000C6304" w:rsidRDefault="00000000">
      <w:pPr>
        <w:numPr>
          <w:ilvl w:val="0"/>
          <w:numId w:val="1"/>
        </w:numPr>
        <w:rPr>
          <w:lang w:eastAsia="zh-CN"/>
        </w:rPr>
      </w:pPr>
      <w:r>
        <w:rPr>
          <w:lang w:eastAsia="zh-CN"/>
        </w:rPr>
        <w:t>离线授权的时候，可以软件上进行信息比对并成功授权用户使用，实现快速而又安全授权，提升了用户体验</w:t>
      </w:r>
    </w:p>
    <w:p w14:paraId="25B7F66F" w14:textId="77777777" w:rsidR="000C6304" w:rsidRDefault="00000000">
      <w:pPr>
        <w:pStyle w:val="4"/>
        <w:rPr>
          <w:b w:val="0"/>
        </w:rPr>
      </w:pPr>
      <w:r>
        <w:t>安全验证机制</w:t>
      </w:r>
    </w:p>
    <w:p w14:paraId="1D75CA81" w14:textId="77777777" w:rsidR="000C6304" w:rsidRDefault="00000000">
      <w:pPr>
        <w:numPr>
          <w:ilvl w:val="0"/>
          <w:numId w:val="1"/>
        </w:numPr>
        <w:rPr>
          <w:lang w:eastAsia="zh-CN"/>
        </w:rPr>
      </w:pPr>
      <w:r>
        <w:rPr>
          <w:lang w:eastAsia="zh-CN"/>
        </w:rPr>
        <w:t>登录注册用了邮箱验证码登录</w:t>
      </w:r>
    </w:p>
    <w:p w14:paraId="4AE689F5" w14:textId="77777777" w:rsidR="000C6304" w:rsidRDefault="00000000">
      <w:pPr>
        <w:pStyle w:val="4"/>
        <w:rPr>
          <w:b w:val="0"/>
        </w:rPr>
      </w:pPr>
      <w:r>
        <w:t>严格的在线授权流程</w:t>
      </w:r>
    </w:p>
    <w:p w14:paraId="094766B5" w14:textId="77777777" w:rsidR="000C6304" w:rsidRDefault="00000000">
      <w:pPr>
        <w:numPr>
          <w:ilvl w:val="0"/>
          <w:numId w:val="1"/>
        </w:numPr>
        <w:rPr>
          <w:lang w:eastAsia="zh-CN"/>
        </w:rPr>
      </w:pPr>
      <w:r>
        <w:rPr>
          <w:lang w:eastAsia="zh-CN"/>
        </w:rPr>
        <w:t>在线授权时先检测硬件指纹信息，要</w:t>
      </w:r>
      <w:proofErr w:type="gramStart"/>
      <w:r>
        <w:rPr>
          <w:lang w:eastAsia="zh-CN"/>
        </w:rPr>
        <w:t>进行账密登录</w:t>
      </w:r>
      <w:proofErr w:type="gramEnd"/>
      <w:r>
        <w:rPr>
          <w:lang w:eastAsia="zh-CN"/>
        </w:rPr>
        <w:t>，确保用户的使用权限</w:t>
      </w:r>
    </w:p>
    <w:p w14:paraId="133BD40C" w14:textId="77777777" w:rsidR="000C6304" w:rsidRDefault="00000000">
      <w:pPr>
        <w:pStyle w:val="4"/>
        <w:rPr>
          <w:b w:val="0"/>
        </w:rPr>
      </w:pPr>
      <w:r>
        <w:t>智能更新服务</w:t>
      </w:r>
    </w:p>
    <w:p w14:paraId="79427CDD" w14:textId="77777777" w:rsidR="000C6304" w:rsidRDefault="00000000">
      <w:pPr>
        <w:numPr>
          <w:ilvl w:val="0"/>
          <w:numId w:val="1"/>
        </w:numPr>
        <w:rPr>
          <w:lang w:eastAsia="zh-CN"/>
        </w:rPr>
      </w:pPr>
      <w:r>
        <w:rPr>
          <w:lang w:eastAsia="zh-CN"/>
        </w:rPr>
        <w:t>自动检测用户当下下载的软件是否为最新版本，帮助用户进行自动更新功能</w:t>
      </w:r>
    </w:p>
    <w:p w14:paraId="06BD2672" w14:textId="77777777" w:rsidR="000C6304" w:rsidRDefault="00000000">
      <w:pPr>
        <w:pStyle w:val="4"/>
        <w:rPr>
          <w:b w:val="0"/>
        </w:rPr>
      </w:pPr>
      <w:r>
        <w:t>个性化硬件指纹服务</w:t>
      </w:r>
    </w:p>
    <w:p w14:paraId="21789625" w14:textId="77777777" w:rsidR="000C6304" w:rsidRDefault="00000000">
      <w:pPr>
        <w:numPr>
          <w:ilvl w:val="0"/>
          <w:numId w:val="1"/>
        </w:numPr>
        <w:rPr>
          <w:lang w:eastAsia="zh-CN"/>
        </w:rPr>
      </w:pPr>
      <w:r>
        <w:rPr>
          <w:lang w:eastAsia="zh-CN"/>
        </w:rPr>
        <w:t>我们可以给用户提供自动获取其设备的硬件指纹信息的功能，帮助用户记录自己的硬件指纹信息，方便其购买授权</w:t>
      </w:r>
    </w:p>
    <w:p w14:paraId="2A24BBCB" w14:textId="77777777" w:rsidR="000C6304" w:rsidRDefault="00000000">
      <w:pPr>
        <w:pStyle w:val="4"/>
        <w:rPr>
          <w:b w:val="0"/>
        </w:rPr>
      </w:pPr>
      <w:r>
        <w:t>授权文件绑定</w:t>
      </w:r>
    </w:p>
    <w:p w14:paraId="5E4536FB" w14:textId="77777777" w:rsidR="000C6304" w:rsidRDefault="00000000">
      <w:pPr>
        <w:numPr>
          <w:ilvl w:val="0"/>
          <w:numId w:val="1"/>
        </w:numPr>
        <w:rPr>
          <w:lang w:eastAsia="zh-CN"/>
        </w:rPr>
      </w:pPr>
      <w:r>
        <w:rPr>
          <w:lang w:eastAsia="zh-CN"/>
        </w:rPr>
        <w:t>用户购买的授权文件可以绑定要用户购买的软件</w:t>
      </w:r>
      <w:r>
        <w:rPr>
          <w:lang w:eastAsia="zh-CN"/>
        </w:rPr>
        <w:t xml:space="preserve"> </w:t>
      </w:r>
      <w:r>
        <w:rPr>
          <w:lang w:eastAsia="zh-CN"/>
        </w:rPr>
        <w:t>确保其权限完整有保障</w:t>
      </w:r>
    </w:p>
    <w:p w14:paraId="205B2C07" w14:textId="77777777" w:rsidR="000C6304" w:rsidRDefault="00000000">
      <w:pPr>
        <w:pStyle w:val="4"/>
        <w:rPr>
          <w:b w:val="0"/>
        </w:rPr>
      </w:pPr>
      <w:r>
        <w:t>多样化软件版本</w:t>
      </w:r>
    </w:p>
    <w:p w14:paraId="64B4D126" w14:textId="77777777" w:rsidR="000C6304" w:rsidRDefault="00000000">
      <w:pPr>
        <w:numPr>
          <w:ilvl w:val="0"/>
          <w:numId w:val="1"/>
        </w:numPr>
        <w:rPr>
          <w:lang w:eastAsia="zh-CN"/>
        </w:rPr>
      </w:pPr>
      <w:r>
        <w:rPr>
          <w:lang w:eastAsia="zh-CN"/>
        </w:rPr>
        <w:t>我们提供细分软件的不同类型版本适合不同专业人群、不同年龄段人群的需求</w:t>
      </w:r>
    </w:p>
    <w:p w14:paraId="07C87906" w14:textId="77777777" w:rsidR="000C6304" w:rsidRDefault="00000000">
      <w:pPr>
        <w:pStyle w:val="4"/>
        <w:rPr>
          <w:b w:val="0"/>
        </w:rPr>
      </w:pPr>
      <w:r>
        <w:t>用户自开发软件</w:t>
      </w:r>
    </w:p>
    <w:p w14:paraId="30D782F8" w14:textId="77777777" w:rsidR="000C6304" w:rsidRDefault="00000000">
      <w:pPr>
        <w:numPr>
          <w:ilvl w:val="0"/>
          <w:numId w:val="1"/>
        </w:numPr>
        <w:rPr>
          <w:lang w:eastAsia="zh-CN"/>
        </w:rPr>
      </w:pPr>
      <w:r>
        <w:rPr>
          <w:lang w:eastAsia="zh-CN"/>
        </w:rPr>
        <w:t>用户可以上</w:t>
      </w:r>
      <w:proofErr w:type="gramStart"/>
      <w:r>
        <w:rPr>
          <w:lang w:eastAsia="zh-CN"/>
        </w:rPr>
        <w:t>传属于</w:t>
      </w:r>
      <w:proofErr w:type="gramEnd"/>
      <w:r>
        <w:rPr>
          <w:lang w:eastAsia="zh-CN"/>
        </w:rPr>
        <w:t>自己开发的软件，并且让管理端进行审核上架</w:t>
      </w:r>
    </w:p>
    <w:p w14:paraId="56C828E0" w14:textId="77777777" w:rsidR="000C6304" w:rsidRDefault="00000000">
      <w:pPr>
        <w:pStyle w:val="4"/>
        <w:rPr>
          <w:b w:val="0"/>
        </w:rPr>
      </w:pPr>
      <w:r>
        <w:lastRenderedPageBreak/>
        <w:t>严格的内容管理</w:t>
      </w:r>
    </w:p>
    <w:p w14:paraId="57D50FD6" w14:textId="77777777" w:rsidR="000C6304" w:rsidRDefault="00000000">
      <w:pPr>
        <w:numPr>
          <w:ilvl w:val="0"/>
          <w:numId w:val="1"/>
        </w:numPr>
        <w:rPr>
          <w:lang w:eastAsia="zh-CN"/>
        </w:rPr>
      </w:pPr>
      <w:r>
        <w:rPr>
          <w:lang w:eastAsia="zh-CN"/>
        </w:rPr>
        <w:t>管理端可以区别软件的上架下架，确保有些含有不良影响的软件不被购买</w:t>
      </w:r>
    </w:p>
    <w:p w14:paraId="23CD6540" w14:textId="77777777" w:rsidR="000C6304" w:rsidRDefault="00000000">
      <w:pPr>
        <w:pStyle w:val="2"/>
        <w:rPr>
          <w:b w:val="0"/>
          <w:i w:val="0"/>
        </w:rPr>
      </w:pPr>
      <w:r>
        <w:rPr>
          <w:b w:val="0"/>
          <w:i w:val="0"/>
        </w:rPr>
        <w:t xml:space="preserve">5. </w:t>
      </w:r>
      <w:r>
        <w:rPr>
          <w:b w:val="0"/>
          <w:i w:val="0"/>
        </w:rPr>
        <w:t>项目难点</w:t>
      </w:r>
    </w:p>
    <w:p w14:paraId="19B2204B" w14:textId="77777777" w:rsidR="000C6304" w:rsidRDefault="00000000">
      <w:r>
        <w:rPr>
          <w:b/>
        </w:rPr>
        <w:t>后台</w:t>
      </w:r>
    </w:p>
    <w:p w14:paraId="618DA121" w14:textId="77777777" w:rsidR="000C6304" w:rsidRDefault="00000000">
      <w:pPr>
        <w:pStyle w:val="3"/>
        <w:rPr>
          <w:b w:val="0"/>
        </w:rPr>
      </w:pPr>
      <w:r>
        <w:rPr>
          <w:b w:val="0"/>
        </w:rPr>
        <w:t xml:space="preserve">1. </w:t>
      </w:r>
      <w:r>
        <w:rPr>
          <w:b w:val="0"/>
        </w:rPr>
        <w:t>软件升级</w:t>
      </w:r>
    </w:p>
    <w:p w14:paraId="116B5E8F" w14:textId="77777777" w:rsidR="000C6304" w:rsidRDefault="00000000">
      <w:pPr>
        <w:numPr>
          <w:ilvl w:val="0"/>
          <w:numId w:val="1"/>
        </w:numPr>
        <w:rPr>
          <w:lang w:eastAsia="zh-CN"/>
        </w:rPr>
      </w:pPr>
      <w:r>
        <w:rPr>
          <w:b/>
          <w:lang w:eastAsia="zh-CN"/>
        </w:rPr>
        <w:t>识别已安装的软件版本</w:t>
      </w:r>
      <w:r>
        <w:rPr>
          <w:lang w:eastAsia="zh-CN"/>
        </w:rPr>
        <w:t>：需要开发系统能够识别并记录主机上已经安装的软件版本，并与服务器上的最新版本进行对比。</w:t>
      </w:r>
    </w:p>
    <w:p w14:paraId="5F17592E" w14:textId="77777777" w:rsidR="000C6304" w:rsidRDefault="00000000">
      <w:pPr>
        <w:numPr>
          <w:ilvl w:val="1"/>
          <w:numId w:val="1"/>
        </w:numPr>
        <w:rPr>
          <w:lang w:eastAsia="zh-CN"/>
        </w:rPr>
      </w:pPr>
      <w:r>
        <w:rPr>
          <w:lang w:eastAsia="zh-CN"/>
        </w:rPr>
        <w:t>通过判断用户下载的软件数据，与软件的最新版本进行比较，若版本不同则告知用户需要更新</w:t>
      </w:r>
    </w:p>
    <w:p w14:paraId="1DC5339F" w14:textId="77777777" w:rsidR="000C6304" w:rsidRDefault="00000000">
      <w:pPr>
        <w:numPr>
          <w:ilvl w:val="0"/>
          <w:numId w:val="1"/>
        </w:numPr>
        <w:rPr>
          <w:lang w:eastAsia="zh-CN"/>
        </w:rPr>
      </w:pPr>
      <w:r>
        <w:rPr>
          <w:b/>
          <w:lang w:eastAsia="zh-CN"/>
        </w:rPr>
        <w:t>自动升级和手动升级</w:t>
      </w:r>
      <w:r>
        <w:rPr>
          <w:lang w:eastAsia="zh-CN"/>
        </w:rPr>
        <w:t>：实现自动和手动升级功能，并确保升级过程的稳定性和可靠性。</w:t>
      </w:r>
    </w:p>
    <w:p w14:paraId="315A228B" w14:textId="77777777" w:rsidR="000C6304" w:rsidRDefault="00000000">
      <w:pPr>
        <w:numPr>
          <w:ilvl w:val="1"/>
          <w:numId w:val="1"/>
        </w:numPr>
        <w:rPr>
          <w:lang w:eastAsia="zh-CN"/>
        </w:rPr>
      </w:pPr>
      <w:r>
        <w:rPr>
          <w:lang w:eastAsia="zh-CN"/>
        </w:rPr>
        <w:t>用户可以设置自动升级和手动升级。自动升级即提醒用户后自动为用户升级软件；手动升级提醒用户去有新的版本，用户自己点击升级按钮进行软件的升级处理</w:t>
      </w:r>
    </w:p>
    <w:p w14:paraId="69EC08C8" w14:textId="77777777" w:rsidR="000C6304" w:rsidRDefault="00000000">
      <w:pPr>
        <w:pStyle w:val="3"/>
        <w:rPr>
          <w:b w:val="0"/>
        </w:rPr>
      </w:pPr>
      <w:r>
        <w:rPr>
          <w:b w:val="0"/>
        </w:rPr>
        <w:t xml:space="preserve">2. </w:t>
      </w:r>
      <w:r>
        <w:rPr>
          <w:b w:val="0"/>
        </w:rPr>
        <w:t>软件授权</w:t>
      </w:r>
    </w:p>
    <w:p w14:paraId="1F19DC24" w14:textId="77777777" w:rsidR="000C6304" w:rsidRDefault="00000000">
      <w:pPr>
        <w:numPr>
          <w:ilvl w:val="0"/>
          <w:numId w:val="1"/>
        </w:numPr>
      </w:pPr>
      <w:r>
        <w:rPr>
          <w:b/>
          <w:lang w:eastAsia="zh-CN"/>
        </w:rPr>
        <w:t>硬件指纹的获取和管理</w:t>
      </w:r>
      <w:r>
        <w:rPr>
          <w:lang w:eastAsia="zh-CN"/>
        </w:rPr>
        <w:t>：需要开发自动获取硬件指纹的功能，并管理多个设备的硬件指纹信息。</w:t>
      </w:r>
      <w:r>
        <w:t>\</w:t>
      </w:r>
    </w:p>
    <w:p w14:paraId="3E1F11BE" w14:textId="77777777" w:rsidR="000C6304" w:rsidRDefault="00000000">
      <w:pPr>
        <w:numPr>
          <w:ilvl w:val="1"/>
          <w:numId w:val="1"/>
        </w:numPr>
        <w:rPr>
          <w:lang w:eastAsia="zh-CN"/>
        </w:rPr>
      </w:pPr>
      <w:r>
        <w:rPr>
          <w:lang w:eastAsia="zh-CN"/>
        </w:rPr>
        <w:t>为用户提供自动获取硬件指纹的脚本，让用户自行输入，用户也可以输入其他设备的硬件指纹，并为其取别名，方便用户进行辨别，选择</w:t>
      </w:r>
    </w:p>
    <w:p w14:paraId="48F8767F" w14:textId="77777777" w:rsidR="000C6304" w:rsidRDefault="00000000">
      <w:pPr>
        <w:numPr>
          <w:ilvl w:val="0"/>
          <w:numId w:val="1"/>
        </w:numPr>
        <w:rPr>
          <w:lang w:eastAsia="zh-CN"/>
        </w:rPr>
      </w:pPr>
      <w:r>
        <w:rPr>
          <w:b/>
          <w:lang w:eastAsia="zh-CN"/>
        </w:rPr>
        <w:t>授权许可的管理</w:t>
      </w:r>
      <w:r>
        <w:rPr>
          <w:lang w:eastAsia="zh-CN"/>
        </w:rPr>
        <w:t>：需要详细的授权许可信息管理，包括授权数量、有效时间、应用范围等。</w:t>
      </w:r>
    </w:p>
    <w:p w14:paraId="7EE6C31F" w14:textId="77777777" w:rsidR="000C6304" w:rsidRDefault="00000000">
      <w:pPr>
        <w:numPr>
          <w:ilvl w:val="1"/>
          <w:numId w:val="1"/>
        </w:numPr>
        <w:rPr>
          <w:lang w:eastAsia="zh-CN"/>
        </w:rPr>
      </w:pPr>
      <w:r>
        <w:rPr>
          <w:lang w:eastAsia="zh-CN"/>
        </w:rPr>
        <w:t>用户自行选择想要授权的软件同时提供硬件指纹信息，然后前端包装成数组的形式，发送给后台，后台将这些数据封装到数据库中，并为用户对这些软件进行授权</w:t>
      </w:r>
    </w:p>
    <w:p w14:paraId="75D8660F" w14:textId="77777777" w:rsidR="000C6304" w:rsidRDefault="00000000">
      <w:pPr>
        <w:numPr>
          <w:ilvl w:val="0"/>
          <w:numId w:val="1"/>
        </w:numPr>
        <w:rPr>
          <w:lang w:eastAsia="zh-CN"/>
        </w:rPr>
      </w:pPr>
      <w:r>
        <w:rPr>
          <w:b/>
          <w:lang w:eastAsia="zh-CN"/>
        </w:rPr>
        <w:t>离线授权和在线授权</w:t>
      </w:r>
      <w:r>
        <w:rPr>
          <w:lang w:eastAsia="zh-CN"/>
        </w:rPr>
        <w:t>：分别实现离线和在线授权功能，并确保离线授权文件的安全和防篡改。</w:t>
      </w:r>
    </w:p>
    <w:p w14:paraId="09D03993" w14:textId="77777777" w:rsidR="000C6304" w:rsidRDefault="00000000">
      <w:pPr>
        <w:numPr>
          <w:ilvl w:val="1"/>
          <w:numId w:val="1"/>
        </w:numPr>
        <w:rPr>
          <w:lang w:eastAsia="zh-CN"/>
        </w:rPr>
      </w:pPr>
      <w:r>
        <w:rPr>
          <w:lang w:eastAsia="zh-CN"/>
        </w:rPr>
        <w:t>通过软件来自动验证授权许可，软件判断用户是否在线，若在线，则进行在线验证，软件会将软件中的软件信息以及硬件指纹信息发送给服务器进行验证，验证通过则可直接使用软件。若判断用户</w:t>
      </w:r>
      <w:proofErr w:type="gramStart"/>
      <w:r>
        <w:rPr>
          <w:lang w:eastAsia="zh-CN"/>
        </w:rPr>
        <w:t>不</w:t>
      </w:r>
      <w:proofErr w:type="gramEnd"/>
      <w:r>
        <w:rPr>
          <w:lang w:eastAsia="zh-CN"/>
        </w:rPr>
        <w:t>在线，</w:t>
      </w:r>
      <w:proofErr w:type="gramStart"/>
      <w:r>
        <w:rPr>
          <w:lang w:eastAsia="zh-CN"/>
        </w:rPr>
        <w:t>则软件</w:t>
      </w:r>
      <w:proofErr w:type="gramEnd"/>
      <w:r>
        <w:rPr>
          <w:lang w:eastAsia="zh-CN"/>
        </w:rPr>
        <w:t>会读取软件目录下的包含加密过的软件信息和硬件信息的</w:t>
      </w:r>
      <w:r>
        <w:rPr>
          <w:lang w:eastAsia="zh-CN"/>
        </w:rPr>
        <w:t>license</w:t>
      </w:r>
      <w:r>
        <w:rPr>
          <w:lang w:eastAsia="zh-CN"/>
        </w:rPr>
        <w:t>许可文件，并进行解密以及验证操作，验证通过则可使用软件。</w:t>
      </w:r>
    </w:p>
    <w:p w14:paraId="143D7414" w14:textId="77777777" w:rsidR="000C6304" w:rsidRDefault="00000000">
      <w:pPr>
        <w:pStyle w:val="3"/>
        <w:rPr>
          <w:b w:val="0"/>
        </w:rPr>
      </w:pPr>
      <w:r>
        <w:rPr>
          <w:b w:val="0"/>
        </w:rPr>
        <w:t xml:space="preserve">3. </w:t>
      </w:r>
      <w:r>
        <w:rPr>
          <w:b w:val="0"/>
        </w:rPr>
        <w:t>安全性要求</w:t>
      </w:r>
    </w:p>
    <w:p w14:paraId="149AD52C" w14:textId="77777777" w:rsidR="000C6304" w:rsidRDefault="00000000">
      <w:pPr>
        <w:numPr>
          <w:ilvl w:val="0"/>
          <w:numId w:val="1"/>
        </w:numPr>
        <w:rPr>
          <w:lang w:eastAsia="zh-CN"/>
        </w:rPr>
      </w:pPr>
      <w:r>
        <w:rPr>
          <w:b/>
          <w:lang w:eastAsia="zh-CN"/>
        </w:rPr>
        <w:t>授权文件加密</w:t>
      </w:r>
      <w:r>
        <w:rPr>
          <w:lang w:eastAsia="zh-CN"/>
        </w:rPr>
        <w:t>：离线授权文件需要通过严密的加密方式来保证安全，防止被恶意篡改。</w:t>
      </w:r>
    </w:p>
    <w:p w14:paraId="12F0AB6A" w14:textId="77777777" w:rsidR="000C6304" w:rsidRDefault="00000000">
      <w:pPr>
        <w:numPr>
          <w:ilvl w:val="1"/>
          <w:numId w:val="1"/>
        </w:numPr>
        <w:rPr>
          <w:lang w:eastAsia="zh-CN"/>
        </w:rPr>
      </w:pPr>
      <w:r>
        <w:rPr>
          <w:lang w:eastAsia="zh-CN"/>
        </w:rPr>
        <w:lastRenderedPageBreak/>
        <w:t>使用</w:t>
      </w:r>
      <w:r>
        <w:rPr>
          <w:lang w:eastAsia="zh-CN"/>
        </w:rPr>
        <w:t>RSA</w:t>
      </w:r>
      <w:r>
        <w:rPr>
          <w:lang w:eastAsia="zh-CN"/>
        </w:rPr>
        <w:t>加密方法对授权文件进行加密，加密后的数据再保存到离线授权文件当中</w:t>
      </w:r>
    </w:p>
    <w:p w14:paraId="35ECBE5A" w14:textId="77777777" w:rsidR="000C6304" w:rsidRDefault="00000000">
      <w:pPr>
        <w:pStyle w:val="3"/>
        <w:rPr>
          <w:b w:val="0"/>
        </w:rPr>
      </w:pPr>
      <w:r>
        <w:rPr>
          <w:b w:val="0"/>
        </w:rPr>
        <w:t xml:space="preserve">4. </w:t>
      </w:r>
      <w:r>
        <w:rPr>
          <w:b w:val="0"/>
        </w:rPr>
        <w:t>产品模块</w:t>
      </w:r>
    </w:p>
    <w:p w14:paraId="564F490D" w14:textId="77777777" w:rsidR="000C6304" w:rsidRDefault="00000000">
      <w:pPr>
        <w:numPr>
          <w:ilvl w:val="0"/>
          <w:numId w:val="1"/>
        </w:numPr>
        <w:rPr>
          <w:lang w:eastAsia="zh-CN"/>
        </w:rPr>
      </w:pPr>
      <w:r>
        <w:rPr>
          <w:b/>
          <w:lang w:eastAsia="zh-CN"/>
        </w:rPr>
        <w:t>产品信息展示和下载</w:t>
      </w:r>
      <w:r>
        <w:rPr>
          <w:lang w:eastAsia="zh-CN"/>
        </w:rPr>
        <w:t>：设计合理的产品信息展示页面，并提供多版本、多类型的下载链接。</w:t>
      </w:r>
    </w:p>
    <w:p w14:paraId="3AB26711" w14:textId="77777777" w:rsidR="000C6304" w:rsidRDefault="00000000">
      <w:pPr>
        <w:numPr>
          <w:ilvl w:val="1"/>
          <w:numId w:val="1"/>
        </w:numPr>
        <w:rPr>
          <w:lang w:eastAsia="zh-CN"/>
        </w:rPr>
      </w:pPr>
      <w:r>
        <w:rPr>
          <w:lang w:eastAsia="zh-CN"/>
        </w:rPr>
        <w:t>对于多张表格进行相互联系查询，实现前端需要的数据包装，并保证数据传输的稳定性和可靠性</w:t>
      </w:r>
    </w:p>
    <w:p w14:paraId="6928CDDE" w14:textId="77777777" w:rsidR="000C6304" w:rsidRDefault="00000000">
      <w:pPr>
        <w:numPr>
          <w:ilvl w:val="0"/>
          <w:numId w:val="1"/>
        </w:numPr>
        <w:rPr>
          <w:lang w:eastAsia="zh-CN"/>
        </w:rPr>
      </w:pPr>
      <w:r>
        <w:rPr>
          <w:b/>
          <w:lang w:eastAsia="zh-CN"/>
        </w:rPr>
        <w:t>搜索和筛选功能</w:t>
      </w:r>
      <w:r>
        <w:rPr>
          <w:lang w:eastAsia="zh-CN"/>
        </w:rPr>
        <w:t>：开发高效的产品搜索和筛选功能。</w:t>
      </w:r>
    </w:p>
    <w:p w14:paraId="5D6E9D8E" w14:textId="77777777" w:rsidR="000C6304" w:rsidRDefault="00000000">
      <w:pPr>
        <w:numPr>
          <w:ilvl w:val="1"/>
          <w:numId w:val="1"/>
        </w:numPr>
        <w:rPr>
          <w:lang w:eastAsia="zh-CN"/>
        </w:rPr>
      </w:pPr>
      <w:r>
        <w:rPr>
          <w:lang w:eastAsia="zh-CN"/>
        </w:rPr>
        <w:t>实现分页查询，以及标签的精准查询，和软件名的模糊查询，增加用户的体验感。</w:t>
      </w:r>
    </w:p>
    <w:p w14:paraId="779F3D9B" w14:textId="77777777" w:rsidR="000C6304" w:rsidRDefault="00000000">
      <w:pPr>
        <w:pStyle w:val="3"/>
        <w:rPr>
          <w:b w:val="0"/>
        </w:rPr>
      </w:pPr>
      <w:r>
        <w:rPr>
          <w:b w:val="0"/>
        </w:rPr>
        <w:t xml:space="preserve">5. </w:t>
      </w:r>
      <w:r>
        <w:rPr>
          <w:b w:val="0"/>
        </w:rPr>
        <w:t>管理端功能</w:t>
      </w:r>
    </w:p>
    <w:p w14:paraId="330B482A" w14:textId="77777777" w:rsidR="000C6304" w:rsidRDefault="00000000">
      <w:pPr>
        <w:numPr>
          <w:ilvl w:val="0"/>
          <w:numId w:val="1"/>
        </w:numPr>
        <w:rPr>
          <w:lang w:eastAsia="zh-CN"/>
        </w:rPr>
      </w:pPr>
      <w:r>
        <w:rPr>
          <w:b/>
          <w:lang w:eastAsia="zh-CN"/>
        </w:rPr>
        <w:t>软件信息上传和更新</w:t>
      </w:r>
      <w:r>
        <w:rPr>
          <w:lang w:eastAsia="zh-CN"/>
        </w:rPr>
        <w:t>：实现用户能够上传和管理软件信息，包括发布新版本。</w:t>
      </w:r>
    </w:p>
    <w:p w14:paraId="52DC399D" w14:textId="77777777" w:rsidR="000C6304" w:rsidRDefault="00000000">
      <w:pPr>
        <w:numPr>
          <w:ilvl w:val="1"/>
          <w:numId w:val="1"/>
        </w:numPr>
        <w:rPr>
          <w:lang w:eastAsia="zh-CN"/>
        </w:rPr>
      </w:pPr>
      <w:r>
        <w:rPr>
          <w:lang w:eastAsia="zh-CN"/>
        </w:rPr>
        <w:t>用户可以上传软件，对软件各项信息进行上</w:t>
      </w:r>
      <w:proofErr w:type="gramStart"/>
      <w:r>
        <w:rPr>
          <w:lang w:eastAsia="zh-CN"/>
        </w:rPr>
        <w:t>传包括</w:t>
      </w:r>
      <w:proofErr w:type="gramEnd"/>
      <w:r>
        <w:rPr>
          <w:lang w:eastAsia="zh-CN"/>
        </w:rPr>
        <w:t>软件的三种打包方式的文件，三种打包方式是指的是，</w:t>
      </w:r>
      <w:r>
        <w:rPr>
          <w:lang w:eastAsia="zh-CN"/>
        </w:rPr>
        <w:t>Windows</w:t>
      </w:r>
      <w:r>
        <w:rPr>
          <w:lang w:eastAsia="zh-CN"/>
        </w:rPr>
        <w:t>系统的压缩方式和</w:t>
      </w:r>
      <w:r>
        <w:rPr>
          <w:lang w:eastAsia="zh-CN"/>
        </w:rPr>
        <w:t>Linux</w:t>
      </w:r>
      <w:r>
        <w:rPr>
          <w:lang w:eastAsia="zh-CN"/>
        </w:rPr>
        <w:t>系统的压缩方式还有</w:t>
      </w:r>
      <w:r>
        <w:rPr>
          <w:lang w:eastAsia="zh-CN"/>
        </w:rPr>
        <w:t>Mac</w:t>
      </w:r>
      <w:r>
        <w:rPr>
          <w:lang w:eastAsia="zh-CN"/>
        </w:rPr>
        <w:t>系统的压缩方式；同时用户上传了新软件后，可以对于已经上传的软件进行更新以及上传新版本，上传新版本需要提供新的金额。</w:t>
      </w:r>
    </w:p>
    <w:p w14:paraId="659B2B60" w14:textId="77777777" w:rsidR="000C6304" w:rsidRDefault="00000000">
      <w:pPr>
        <w:numPr>
          <w:ilvl w:val="0"/>
          <w:numId w:val="1"/>
        </w:numPr>
        <w:rPr>
          <w:lang w:eastAsia="zh-CN"/>
        </w:rPr>
      </w:pPr>
      <w:r>
        <w:rPr>
          <w:b/>
          <w:lang w:eastAsia="zh-CN"/>
        </w:rPr>
        <w:t>软件管理</w:t>
      </w:r>
      <w:r>
        <w:rPr>
          <w:lang w:eastAsia="zh-CN"/>
        </w:rPr>
        <w:t>：</w:t>
      </w:r>
      <w:r>
        <w:rPr>
          <w:lang w:eastAsia="zh-CN"/>
        </w:rPr>
        <w:t xml:space="preserve"> </w:t>
      </w:r>
      <w:r>
        <w:rPr>
          <w:lang w:eastAsia="zh-CN"/>
        </w:rPr>
        <w:t>实现管理员能够对用户上传的软件信息进行审核，并修改现有软件的信息</w:t>
      </w:r>
    </w:p>
    <w:p w14:paraId="0CDBFEEF" w14:textId="77777777" w:rsidR="000C6304" w:rsidRDefault="00000000">
      <w:pPr>
        <w:numPr>
          <w:ilvl w:val="1"/>
          <w:numId w:val="1"/>
        </w:numPr>
        <w:rPr>
          <w:lang w:eastAsia="zh-CN"/>
        </w:rPr>
      </w:pPr>
      <w:r>
        <w:rPr>
          <w:lang w:eastAsia="zh-CN"/>
        </w:rPr>
        <w:t>软件平台管理员可以对于用户上传的软件申请信息（包括，上传新软件、更新软件、上</w:t>
      </w:r>
      <w:proofErr w:type="gramStart"/>
      <w:r>
        <w:rPr>
          <w:lang w:eastAsia="zh-CN"/>
        </w:rPr>
        <w:t>传软件</w:t>
      </w:r>
      <w:proofErr w:type="gramEnd"/>
      <w:r>
        <w:rPr>
          <w:lang w:eastAsia="zh-CN"/>
        </w:rPr>
        <w:t>新版本），管理员可以下载用户上传的软件，并对软件进行测试，通过后方可许可申请，否则拒绝申请；用户可以联系管理员，提供需要更改的软件信息，经过管理员的审核提供信息是否符合规范，再酌情更改。</w:t>
      </w:r>
    </w:p>
    <w:p w14:paraId="6ECFD05E" w14:textId="77777777" w:rsidR="000C6304" w:rsidRDefault="00000000">
      <w:pPr>
        <w:numPr>
          <w:ilvl w:val="0"/>
          <w:numId w:val="2"/>
        </w:numPr>
      </w:pPr>
      <w:r>
        <w:rPr>
          <w:b/>
        </w:rPr>
        <w:t>前端</w:t>
      </w:r>
    </w:p>
    <w:p w14:paraId="3579932C" w14:textId="77777777" w:rsidR="000C6304" w:rsidRDefault="00000000">
      <w:pPr>
        <w:rPr>
          <w:lang w:eastAsia="zh-CN"/>
        </w:rPr>
      </w:pPr>
      <w:r>
        <w:rPr>
          <w:lang w:eastAsia="zh-CN"/>
        </w:rPr>
        <w:t>1.</w:t>
      </w:r>
      <w:r>
        <w:rPr>
          <w:lang w:eastAsia="zh-CN"/>
        </w:rPr>
        <w:t>组件的使用，在项目进行的过程中，由于缺乏对</w:t>
      </w:r>
      <w:r>
        <w:rPr>
          <w:lang w:eastAsia="zh-CN"/>
        </w:rPr>
        <w:t>antd</w:t>
      </w:r>
      <w:r>
        <w:rPr>
          <w:lang w:eastAsia="zh-CN"/>
        </w:rPr>
        <w:t>等网站提供的组件的充分认知，导致项目初期被样式修改等等难题严重拖慢了项目推进速率。后来了解过后才学会如何正确利用好组件。</w:t>
      </w:r>
    </w:p>
    <w:p w14:paraId="140FBD8D" w14:textId="77777777" w:rsidR="000C6304" w:rsidRDefault="00000000">
      <w:pPr>
        <w:rPr>
          <w:lang w:eastAsia="zh-CN"/>
        </w:rPr>
      </w:pPr>
      <w:r>
        <w:rPr>
          <w:lang w:eastAsia="zh-CN"/>
        </w:rPr>
        <w:t>2.</w:t>
      </w:r>
      <w:r>
        <w:rPr>
          <w:lang w:eastAsia="zh-CN"/>
        </w:rPr>
        <w:t>较多</w:t>
      </w:r>
      <w:proofErr w:type="gramStart"/>
      <w:r>
        <w:rPr>
          <w:lang w:eastAsia="zh-CN"/>
        </w:rPr>
        <w:t>个</w:t>
      </w:r>
      <w:proofErr w:type="gramEnd"/>
      <w:r>
        <w:rPr>
          <w:lang w:eastAsia="zh-CN"/>
        </w:rPr>
        <w:t>页面的搭建，此外还由于一开始没有做好规范的布局，导致后续需要花费不少时间去重新修改。</w:t>
      </w:r>
    </w:p>
    <w:p w14:paraId="3AE79766" w14:textId="77777777" w:rsidR="000C6304" w:rsidRDefault="00000000">
      <w:pPr>
        <w:rPr>
          <w:lang w:eastAsia="zh-CN"/>
        </w:rPr>
      </w:pPr>
      <w:r>
        <w:rPr>
          <w:lang w:eastAsia="zh-CN"/>
        </w:rPr>
        <w:t>3.</w:t>
      </w:r>
      <w:r>
        <w:rPr>
          <w:lang w:eastAsia="zh-CN"/>
        </w:rPr>
        <w:t>页面组件的</w:t>
      </w:r>
      <w:proofErr w:type="gramStart"/>
      <w:r>
        <w:rPr>
          <w:lang w:eastAsia="zh-CN"/>
        </w:rPr>
        <w:t>精细化算个</w:t>
      </w:r>
      <w:proofErr w:type="gramEnd"/>
      <w:r>
        <w:rPr>
          <w:lang w:eastAsia="zh-CN"/>
        </w:rPr>
        <w:t>难题，我们对此经验还是尚有缺乏，页面拆分得不够精细，需要后续培养精细拆分的能力以便于后期维护。</w:t>
      </w:r>
    </w:p>
    <w:p w14:paraId="61A80157" w14:textId="77777777" w:rsidR="000C6304" w:rsidRDefault="00000000">
      <w:pPr>
        <w:rPr>
          <w:lang w:eastAsia="zh-CN"/>
        </w:rPr>
      </w:pPr>
      <w:r>
        <w:rPr>
          <w:lang w:eastAsia="zh-CN"/>
        </w:rPr>
        <w:t>4.</w:t>
      </w:r>
      <w:r>
        <w:rPr>
          <w:lang w:eastAsia="zh-CN"/>
        </w:rPr>
        <w:t>与后台、设计的交接也是需要自习思考的难题，如果没有充分交流，很容易导致事倍功半。</w:t>
      </w:r>
    </w:p>
    <w:p w14:paraId="054845EB" w14:textId="77777777" w:rsidR="000C6304" w:rsidRDefault="00000000">
      <w:pPr>
        <w:rPr>
          <w:lang w:eastAsia="zh-CN"/>
        </w:rPr>
      </w:pPr>
      <w:r>
        <w:rPr>
          <w:lang w:eastAsia="zh-CN"/>
        </w:rPr>
        <w:t>5.</w:t>
      </w:r>
      <w:r>
        <w:rPr>
          <w:lang w:eastAsia="zh-CN"/>
        </w:rPr>
        <w:t>在多个组件之间数据管理也较为复杂，想要花时间学习使用</w:t>
      </w:r>
      <w:r>
        <w:rPr>
          <w:lang w:eastAsia="zh-CN"/>
        </w:rPr>
        <w:t>redux</w:t>
      </w:r>
      <w:r>
        <w:rPr>
          <w:lang w:eastAsia="zh-CN"/>
        </w:rPr>
        <w:t>等技术去研究攻克。</w:t>
      </w:r>
    </w:p>
    <w:p w14:paraId="40AEFDA5" w14:textId="77777777" w:rsidR="000C6304" w:rsidRDefault="00000000">
      <w:pPr>
        <w:rPr>
          <w:lang w:eastAsia="zh-CN"/>
        </w:rPr>
      </w:pPr>
      <w:r>
        <w:rPr>
          <w:lang w:eastAsia="zh-CN"/>
        </w:rPr>
        <w:t>6.</w:t>
      </w:r>
      <w:r>
        <w:rPr>
          <w:lang w:eastAsia="zh-CN"/>
        </w:rPr>
        <w:t>错误处理：防御性编程（后台传输不符合预期结果的数据时的处理防止报错）</w:t>
      </w:r>
    </w:p>
    <w:p w14:paraId="14458267" w14:textId="77777777" w:rsidR="000C6304" w:rsidRDefault="00000000">
      <w:pPr>
        <w:pStyle w:val="2"/>
        <w:rPr>
          <w:b w:val="0"/>
          <w:i w:val="0"/>
        </w:rPr>
      </w:pPr>
      <w:r>
        <w:rPr>
          <w:b w:val="0"/>
          <w:i w:val="0"/>
        </w:rPr>
        <w:lastRenderedPageBreak/>
        <w:t xml:space="preserve">6. </w:t>
      </w:r>
      <w:r>
        <w:rPr>
          <w:b w:val="0"/>
          <w:i w:val="0"/>
        </w:rPr>
        <w:t>存在问题</w:t>
      </w:r>
    </w:p>
    <w:p w14:paraId="49A86CA1" w14:textId="77777777" w:rsidR="000C6304" w:rsidRDefault="00000000">
      <w:r>
        <w:rPr>
          <w:b/>
        </w:rPr>
        <w:t>前端</w:t>
      </w:r>
    </w:p>
    <w:p w14:paraId="5D5C33B4" w14:textId="77777777" w:rsidR="000C6304" w:rsidRDefault="00000000">
      <w:pPr>
        <w:numPr>
          <w:ilvl w:val="0"/>
          <w:numId w:val="3"/>
        </w:numPr>
        <w:rPr>
          <w:lang w:eastAsia="zh-CN"/>
        </w:rPr>
      </w:pPr>
      <w:r>
        <w:rPr>
          <w:lang w:eastAsia="zh-CN"/>
        </w:rPr>
        <w:t>组件运用还是不够熟练，出现运用组件后无法解决</w:t>
      </w:r>
      <w:r>
        <w:rPr>
          <w:lang w:eastAsia="zh-CN"/>
        </w:rPr>
        <w:t>css</w:t>
      </w:r>
      <w:r>
        <w:rPr>
          <w:lang w:eastAsia="zh-CN"/>
        </w:rPr>
        <w:t>样式修改及覆盖问题。</w:t>
      </w:r>
    </w:p>
    <w:p w14:paraId="35386AB7" w14:textId="77777777" w:rsidR="000C6304" w:rsidRDefault="00000000">
      <w:pPr>
        <w:numPr>
          <w:ilvl w:val="0"/>
          <w:numId w:val="3"/>
        </w:numPr>
        <w:rPr>
          <w:lang w:eastAsia="zh-CN"/>
        </w:rPr>
      </w:pPr>
      <w:r>
        <w:rPr>
          <w:lang w:eastAsia="zh-CN"/>
        </w:rPr>
        <w:t>响应式出现问题（已解决）。</w:t>
      </w:r>
    </w:p>
    <w:p w14:paraId="5062BEA7" w14:textId="77777777" w:rsidR="000C6304" w:rsidRDefault="00000000">
      <w:pPr>
        <w:numPr>
          <w:ilvl w:val="0"/>
          <w:numId w:val="3"/>
        </w:numPr>
        <w:rPr>
          <w:lang w:eastAsia="zh-CN"/>
        </w:rPr>
      </w:pPr>
      <w:r>
        <w:rPr>
          <w:lang w:eastAsia="zh-CN"/>
        </w:rPr>
        <w:t>react</w:t>
      </w:r>
      <w:r>
        <w:rPr>
          <w:lang w:eastAsia="zh-CN"/>
        </w:rPr>
        <w:t>代码模块应该再分细一点，提高开发效率，方便代码维护。</w:t>
      </w:r>
    </w:p>
    <w:p w14:paraId="7738F424" w14:textId="77777777" w:rsidR="000C6304" w:rsidRDefault="00000000">
      <w:pPr>
        <w:numPr>
          <w:ilvl w:val="0"/>
          <w:numId w:val="3"/>
        </w:numPr>
        <w:rPr>
          <w:lang w:eastAsia="zh-CN"/>
        </w:rPr>
      </w:pPr>
      <w:r>
        <w:rPr>
          <w:lang w:eastAsia="zh-CN"/>
        </w:rPr>
        <w:t>CSS</w:t>
      </w:r>
      <w:r>
        <w:rPr>
          <w:lang w:eastAsia="zh-CN"/>
        </w:rPr>
        <w:t>类名污染（已解决）。</w:t>
      </w:r>
    </w:p>
    <w:p w14:paraId="5EFB035C" w14:textId="77777777" w:rsidR="000C6304" w:rsidRDefault="00000000">
      <w:pPr>
        <w:numPr>
          <w:ilvl w:val="0"/>
          <w:numId w:val="3"/>
        </w:numPr>
        <w:rPr>
          <w:lang w:eastAsia="zh-CN"/>
        </w:rPr>
      </w:pPr>
      <w:r>
        <w:rPr>
          <w:lang w:eastAsia="zh-CN"/>
        </w:rPr>
        <w:t>react</w:t>
      </w:r>
      <w:r>
        <w:rPr>
          <w:lang w:eastAsia="zh-CN"/>
        </w:rPr>
        <w:t>各个钩子函数运用还需加强。</w:t>
      </w:r>
    </w:p>
    <w:p w14:paraId="5EBCCB0B" w14:textId="77777777" w:rsidR="000C6304" w:rsidRDefault="00000000">
      <w:pPr>
        <w:numPr>
          <w:ilvl w:val="0"/>
          <w:numId w:val="3"/>
        </w:numPr>
        <w:rPr>
          <w:lang w:eastAsia="zh-CN"/>
        </w:rPr>
      </w:pPr>
      <w:r>
        <w:rPr>
          <w:lang w:eastAsia="zh-CN"/>
        </w:rPr>
        <w:t>目前代码规范性还是有所欠缺，需要适当提高这方面的意识。</w:t>
      </w:r>
    </w:p>
    <w:p w14:paraId="0BC6510C" w14:textId="77777777" w:rsidR="000C6304" w:rsidRDefault="00000000">
      <w:pPr>
        <w:numPr>
          <w:ilvl w:val="0"/>
          <w:numId w:val="3"/>
        </w:numPr>
        <w:rPr>
          <w:lang w:eastAsia="zh-CN"/>
        </w:rPr>
      </w:pPr>
      <w:r>
        <w:rPr>
          <w:lang w:eastAsia="zh-CN"/>
        </w:rPr>
        <w:t>代码的书写还是要多加注释，缺乏注释会极大程度减低代码的易懂程度，不利于日后对项目代买的维护和复盘。无独有偶，毫无注释的代码会拖累小组之间的团队合作，不仅别人看不懂你的代码，甚至可能自己都看不懂自己的代码。</w:t>
      </w:r>
    </w:p>
    <w:p w14:paraId="521FE9FD" w14:textId="77777777" w:rsidR="000C6304" w:rsidRDefault="00000000">
      <w:pPr>
        <w:pStyle w:val="5"/>
        <w:rPr>
          <w:b w:val="0"/>
          <w:i w:val="0"/>
        </w:rPr>
      </w:pPr>
      <w:r>
        <w:rPr>
          <w:b w:val="0"/>
          <w:i w:val="0"/>
        </w:rPr>
        <w:t>合作问题</w:t>
      </w:r>
    </w:p>
    <w:p w14:paraId="2D606454" w14:textId="77777777" w:rsidR="000C6304" w:rsidRDefault="00000000">
      <w:pPr>
        <w:numPr>
          <w:ilvl w:val="0"/>
          <w:numId w:val="4"/>
        </w:numPr>
      </w:pPr>
      <w:r>
        <w:rPr>
          <w:lang w:eastAsia="zh-CN"/>
        </w:rPr>
        <w:t>项目合法开发的重中之</w:t>
      </w:r>
      <w:proofErr w:type="gramStart"/>
      <w:r>
        <w:rPr>
          <w:lang w:eastAsia="zh-CN"/>
        </w:rPr>
        <w:t>重不仅</w:t>
      </w:r>
      <w:proofErr w:type="gramEnd"/>
      <w:r>
        <w:rPr>
          <w:lang w:eastAsia="zh-CN"/>
        </w:rPr>
        <w:t>仅只限于开发，还要求着重于合作。除了小组内成员的有序分工外，还要加强与设计、后台成员的沟通交流。通过与设计成员的沟通，可以加快页面的构筑搭建，此外还能保证页面符合先前的设想。通过与后台成员的交流，则能保证后台能充分准确地提供前端所需求的数据。团队的协调合作，可谓是任重而道远（目前仍需努力）。</w:t>
      </w:r>
      <w:r>
        <w:rPr>
          <w:lang w:eastAsia="zh-CN"/>
        </w:rPr>
        <w:t xml:space="preserve">       </w:t>
      </w:r>
      <w:r>
        <w:t>以下则是目前合作所欠缺的：</w:t>
      </w:r>
    </w:p>
    <w:p w14:paraId="65F5C70D" w14:textId="77777777" w:rsidR="000C6304" w:rsidRDefault="00000000">
      <w:pPr>
        <w:numPr>
          <w:ilvl w:val="0"/>
          <w:numId w:val="4"/>
        </w:numPr>
        <w:rPr>
          <w:lang w:eastAsia="zh-CN"/>
        </w:rPr>
      </w:pPr>
      <w:r>
        <w:rPr>
          <w:lang w:eastAsia="zh-CN"/>
        </w:rPr>
        <w:t>与后台和设计之间沟通出现问题，出现已经写好页面后，却发现后台没有对应的接口或者后台的接口不能与设</w:t>
      </w:r>
      <w:r>
        <w:rPr>
          <w:lang w:eastAsia="zh-CN"/>
        </w:rPr>
        <w:t xml:space="preserve"> </w:t>
      </w:r>
      <w:r>
        <w:rPr>
          <w:lang w:eastAsia="zh-CN"/>
        </w:rPr>
        <w:t>计给的页面匹配，导致有时候页面写好后要重写。</w:t>
      </w:r>
    </w:p>
    <w:p w14:paraId="20E22414" w14:textId="77777777" w:rsidR="000C6304" w:rsidRDefault="00000000">
      <w:pPr>
        <w:numPr>
          <w:ilvl w:val="0"/>
          <w:numId w:val="4"/>
        </w:numPr>
        <w:rPr>
          <w:lang w:eastAsia="zh-CN"/>
        </w:rPr>
      </w:pPr>
      <w:r>
        <w:rPr>
          <w:lang w:eastAsia="zh-CN"/>
        </w:rPr>
        <w:t>应该让设计先给出页面的布局大纲再进行详细设计，我们前端与后台应该先通过设计的页面进行讨论，</w:t>
      </w:r>
      <w:proofErr w:type="gramStart"/>
      <w:r>
        <w:rPr>
          <w:lang w:eastAsia="zh-CN"/>
        </w:rPr>
        <w:t>确定没</w:t>
      </w:r>
      <w:proofErr w:type="gramEnd"/>
      <w:r>
        <w:rPr>
          <w:lang w:eastAsia="zh-CN"/>
        </w:rPr>
        <w:t xml:space="preserve">      </w:t>
      </w:r>
      <w:r>
        <w:rPr>
          <w:lang w:eastAsia="zh-CN"/>
        </w:rPr>
        <w:t>问题后再进行下一步。</w:t>
      </w:r>
    </w:p>
    <w:p w14:paraId="1E8ECB64" w14:textId="77777777" w:rsidR="000C6304" w:rsidRDefault="00000000">
      <w:pPr>
        <w:rPr>
          <w:lang w:eastAsia="zh-CN"/>
        </w:rPr>
      </w:pPr>
      <w:r>
        <w:rPr>
          <w:lang w:eastAsia="zh-CN"/>
        </w:rPr>
        <w:t>4.</w:t>
      </w:r>
      <w:r>
        <w:rPr>
          <w:lang w:eastAsia="zh-CN"/>
        </w:rPr>
        <w:t>应该与后台设计多开会讨论项目相关问题</w:t>
      </w:r>
    </w:p>
    <w:p w14:paraId="671D70AD" w14:textId="77777777" w:rsidR="000C6304" w:rsidRDefault="00000000">
      <w:pPr>
        <w:rPr>
          <w:lang w:eastAsia="zh-CN"/>
        </w:rPr>
      </w:pPr>
      <w:r>
        <w:rPr>
          <w:lang w:eastAsia="zh-CN"/>
        </w:rPr>
        <w:t>5.</w:t>
      </w:r>
      <w:r>
        <w:rPr>
          <w:lang w:eastAsia="zh-CN"/>
        </w:rPr>
        <w:t>在设计没给页面之前，前端可以先把一些需要用的函数写好，不能只是一味的等待设计出稿</w:t>
      </w:r>
    </w:p>
    <w:p w14:paraId="6F788346" w14:textId="77777777" w:rsidR="000C6304" w:rsidRDefault="00000000">
      <w:pPr>
        <w:pStyle w:val="2"/>
        <w:rPr>
          <w:b w:val="0"/>
          <w:i w:val="0"/>
          <w:lang w:eastAsia="zh-CN"/>
        </w:rPr>
      </w:pPr>
      <w:r>
        <w:rPr>
          <w:b w:val="0"/>
          <w:i w:val="0"/>
          <w:lang w:eastAsia="zh-CN"/>
        </w:rPr>
        <w:t xml:space="preserve">7. </w:t>
      </w:r>
      <w:r>
        <w:rPr>
          <w:b w:val="0"/>
          <w:i w:val="0"/>
          <w:lang w:eastAsia="zh-CN"/>
        </w:rPr>
        <w:t>心得体会</w:t>
      </w:r>
    </w:p>
    <w:p w14:paraId="7D50F9E1" w14:textId="77777777" w:rsidR="000C6304" w:rsidRDefault="00000000">
      <w:pPr>
        <w:rPr>
          <w:lang w:eastAsia="zh-CN"/>
        </w:rPr>
      </w:pPr>
      <w:r>
        <w:rPr>
          <w:b/>
          <w:lang w:eastAsia="zh-CN"/>
        </w:rPr>
        <w:t>后台</w:t>
      </w:r>
    </w:p>
    <w:p w14:paraId="268F2AD8" w14:textId="77777777" w:rsidR="000C6304" w:rsidRDefault="00000000">
      <w:pPr>
        <w:rPr>
          <w:lang w:eastAsia="zh-CN"/>
        </w:rPr>
      </w:pPr>
      <w:r>
        <w:rPr>
          <w:lang w:eastAsia="zh-CN"/>
        </w:rPr>
        <w:t>第一次参与合作开发项目，没有什么经验，大家一起在这个过程中不停地一步一步摸索，虽然可能我们并不是那么顺利在这个过程中，但是我肯定相信，经过这十分有影响的一次考核，每一个人都受益匪浅，不仅仅是知识上的提升，也是平时交流，个人的团队协作能力、沟通能力，思维能力，等一些都得到了实质性的提升。</w:t>
      </w:r>
    </w:p>
    <w:p w14:paraId="5D6B6EEB" w14:textId="77777777" w:rsidR="000C6304" w:rsidRDefault="00000000">
      <w:pPr>
        <w:rPr>
          <w:lang w:eastAsia="zh-CN"/>
        </w:rPr>
      </w:pPr>
      <w:r>
        <w:rPr>
          <w:lang w:eastAsia="zh-CN"/>
        </w:rPr>
        <w:t>在这次考核中，我深刻体会到了团队协作的力量。在这个过程中，我学会了如何与不同组的同学沟通和协调，不论是自己组内的小伙伴，或者是其他组的小伙怕，理解了每个人的角色和责任对于项目成功的重要性。而且我也深刻意识到，有效的沟通不仅能减少误解，还能激发团队的创造力和效率。记得我们开正式</w:t>
      </w:r>
      <w:proofErr w:type="gramStart"/>
      <w:r>
        <w:rPr>
          <w:lang w:eastAsia="zh-CN"/>
        </w:rPr>
        <w:t>写项目</w:t>
      </w:r>
      <w:proofErr w:type="gramEnd"/>
      <w:r>
        <w:rPr>
          <w:lang w:eastAsia="zh-CN"/>
        </w:rPr>
        <w:t>业务前，我们组的成员都是一起开</w:t>
      </w:r>
      <w:r>
        <w:rPr>
          <w:lang w:eastAsia="zh-CN"/>
        </w:rPr>
        <w:lastRenderedPageBreak/>
        <w:t>会交流，沟通</w:t>
      </w:r>
      <w:proofErr w:type="gramStart"/>
      <w:r>
        <w:rPr>
          <w:lang w:eastAsia="zh-CN"/>
        </w:rPr>
        <w:t>好之间</w:t>
      </w:r>
      <w:proofErr w:type="gramEnd"/>
      <w:r>
        <w:rPr>
          <w:lang w:eastAsia="zh-CN"/>
        </w:rPr>
        <w:t>的每个业务的逻辑，每个分工的协作，大家尽可能同步进行，从而确保项目的正常发展。</w:t>
      </w:r>
    </w:p>
    <w:p w14:paraId="7D8B0E06" w14:textId="77777777" w:rsidR="000C6304" w:rsidRDefault="00000000">
      <w:pPr>
        <w:rPr>
          <w:lang w:eastAsia="zh-CN"/>
        </w:rPr>
      </w:pPr>
      <w:r>
        <w:rPr>
          <w:lang w:eastAsia="zh-CN"/>
        </w:rPr>
        <w:t>此外，我也认识到了自己在项目的协作开发和自己的技术实现方面的不足，这激励我在未来的学习中更加努力地学习和提升。不管是自己学习也好，有问题时请教他人也罢，这次经历都会促使我更好地成长。通过这次经历，我更加坚信，只有不断学习和适应，才能不能提升自己，成长自己。</w:t>
      </w:r>
    </w:p>
    <w:p w14:paraId="5AA60885" w14:textId="77777777" w:rsidR="000C6304" w:rsidRDefault="00000000">
      <w:pPr>
        <w:rPr>
          <w:lang w:eastAsia="zh-CN"/>
        </w:rPr>
      </w:pPr>
      <w:r>
        <w:rPr>
          <w:lang w:eastAsia="zh-CN"/>
        </w:rPr>
        <w:t>总之，这次合作开发项目不仅让我获得了宝贵的实践经验，也让我对团队合作有了更深的理解和认识。我相信，我们每一个人在这次项目中都获得了不可多得，无价的财富，我们以后也会继续学习，提升。</w:t>
      </w:r>
    </w:p>
    <w:p w14:paraId="2EA1B866" w14:textId="77777777" w:rsidR="000C6304" w:rsidRDefault="00000000">
      <w:pPr>
        <w:rPr>
          <w:lang w:eastAsia="zh-CN"/>
        </w:rPr>
      </w:pPr>
      <w:r>
        <w:rPr>
          <w:b/>
          <w:lang w:eastAsia="zh-CN"/>
        </w:rPr>
        <w:t>前端</w:t>
      </w:r>
    </w:p>
    <w:p w14:paraId="0D2BF1FB" w14:textId="77777777" w:rsidR="000C6304" w:rsidRDefault="00000000">
      <w:pPr>
        <w:rPr>
          <w:lang w:eastAsia="zh-CN"/>
        </w:rPr>
      </w:pPr>
      <w:r>
        <w:rPr>
          <w:lang w:eastAsia="zh-CN"/>
        </w:rPr>
        <w:t>这次项目经历，使得我感触颇深，第一次从前后端都需要自己一个人写，到前后端分开写，</w:t>
      </w:r>
      <w:proofErr w:type="gramStart"/>
      <w:r>
        <w:rPr>
          <w:lang w:eastAsia="zh-CN"/>
        </w:rPr>
        <w:t>且业务</w:t>
      </w:r>
      <w:proofErr w:type="gramEnd"/>
      <w:r>
        <w:rPr>
          <w:lang w:eastAsia="zh-CN"/>
        </w:rPr>
        <w:t>也不需要自己一个人完成，是小组一起共同完成。在项目开发效率上，后台接口文档一旦定下，业务可以很快的实现，完成项目业务逻辑的速度远比一个人要快得多，比起自己一个人写前端加上业务逻辑相比，</w:t>
      </w:r>
      <w:proofErr w:type="gramStart"/>
      <w:r>
        <w:rPr>
          <w:lang w:eastAsia="zh-CN"/>
        </w:rPr>
        <w:t>的确快</w:t>
      </w:r>
      <w:proofErr w:type="gramEnd"/>
      <w:r>
        <w:rPr>
          <w:lang w:eastAsia="zh-CN"/>
        </w:rPr>
        <w:t>了不少；但是同时也有很多问题，在于前端与后台交互之间有很大的冲突，在对接口的过程中，常常出现不同的想法，同时后台定制文档后，会有很多考虑不完全的地方，需要前后端人员配合设计组共同努力，方可减少在页面设计，接口文档的定夺方面的冲突。</w:t>
      </w:r>
    </w:p>
    <w:p w14:paraId="69EEE440" w14:textId="77777777" w:rsidR="000C6304" w:rsidRDefault="00000000">
      <w:pPr>
        <w:rPr>
          <w:lang w:eastAsia="zh-CN"/>
        </w:rPr>
      </w:pPr>
      <w:r>
        <w:rPr>
          <w:lang w:eastAsia="zh-CN"/>
        </w:rPr>
        <w:t>这次项目完成后，我感受到了合作的重要性，一个人单干对于团队协作来说非常致命。这也是我第一次切实的体会到，感悟到团队协作对于完成一件事有多么重要。虽然是第一次做项目，肯定会有意见的各不相同，前后端的争执，前端与设计的争执，这都需要各自磨合，去锻炼团队协作能力。我们要在一次次的项目合作当中，不断进步，不断成长，变成一个具备团队协作精神，具有团队协作能力的合格的</w:t>
      </w:r>
      <w:r>
        <w:rPr>
          <w:lang w:eastAsia="zh-CN"/>
        </w:rPr>
        <w:t>QG</w:t>
      </w:r>
      <w:r>
        <w:rPr>
          <w:lang w:eastAsia="zh-CN"/>
        </w:rPr>
        <w:t>工作室成员。</w:t>
      </w:r>
    </w:p>
    <w:sectPr w:rsidR="000C6304">
      <w:pgSz w:w="12240" w:h="15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1610A870">
      <w:start w:val="1"/>
      <w:numFmt w:val="bullet"/>
      <w:lvlText w:val="-"/>
      <w:lvlJc w:val="left"/>
      <w:pPr>
        <w:tabs>
          <w:tab w:val="num" w:pos="720"/>
        </w:tabs>
        <w:ind w:left="720" w:hanging="360"/>
      </w:pPr>
      <w:rPr>
        <w:rFonts w:ascii="Courier New" w:hAnsi="Courier New"/>
      </w:rPr>
    </w:lvl>
    <w:lvl w:ilvl="1" w:tplc="582E585C">
      <w:start w:val="1"/>
      <w:numFmt w:val="bullet"/>
      <w:lvlText w:val="o"/>
      <w:lvlJc w:val="left"/>
      <w:pPr>
        <w:tabs>
          <w:tab w:val="num" w:pos="1440"/>
        </w:tabs>
        <w:ind w:left="1440" w:hanging="360"/>
      </w:pPr>
      <w:rPr>
        <w:rFonts w:ascii="Courier New" w:hAnsi="Courier New"/>
      </w:rPr>
    </w:lvl>
    <w:lvl w:ilvl="2" w:tplc="448E5D64">
      <w:start w:val="1"/>
      <w:numFmt w:val="bullet"/>
      <w:lvlText w:val=""/>
      <w:lvlJc w:val="left"/>
      <w:pPr>
        <w:tabs>
          <w:tab w:val="num" w:pos="2160"/>
        </w:tabs>
        <w:ind w:left="2160" w:hanging="360"/>
      </w:pPr>
      <w:rPr>
        <w:rFonts w:ascii="Wingdings" w:hAnsi="Wingdings"/>
      </w:rPr>
    </w:lvl>
    <w:lvl w:ilvl="3" w:tplc="1D409A2E">
      <w:start w:val="1"/>
      <w:numFmt w:val="bullet"/>
      <w:lvlText w:val=""/>
      <w:lvlJc w:val="left"/>
      <w:pPr>
        <w:tabs>
          <w:tab w:val="num" w:pos="2880"/>
        </w:tabs>
        <w:ind w:left="2880" w:hanging="360"/>
      </w:pPr>
      <w:rPr>
        <w:rFonts w:ascii="Symbol" w:hAnsi="Symbol"/>
      </w:rPr>
    </w:lvl>
    <w:lvl w:ilvl="4" w:tplc="635E6F50">
      <w:start w:val="1"/>
      <w:numFmt w:val="bullet"/>
      <w:lvlText w:val="o"/>
      <w:lvlJc w:val="left"/>
      <w:pPr>
        <w:tabs>
          <w:tab w:val="num" w:pos="3600"/>
        </w:tabs>
        <w:ind w:left="3600" w:hanging="360"/>
      </w:pPr>
      <w:rPr>
        <w:rFonts w:ascii="Courier New" w:hAnsi="Courier New"/>
      </w:rPr>
    </w:lvl>
    <w:lvl w:ilvl="5" w:tplc="CE9E0F60">
      <w:start w:val="1"/>
      <w:numFmt w:val="bullet"/>
      <w:lvlText w:val=""/>
      <w:lvlJc w:val="left"/>
      <w:pPr>
        <w:tabs>
          <w:tab w:val="num" w:pos="4320"/>
        </w:tabs>
        <w:ind w:left="4320" w:hanging="360"/>
      </w:pPr>
      <w:rPr>
        <w:rFonts w:ascii="Wingdings" w:hAnsi="Wingdings"/>
      </w:rPr>
    </w:lvl>
    <w:lvl w:ilvl="6" w:tplc="19704726">
      <w:start w:val="1"/>
      <w:numFmt w:val="bullet"/>
      <w:lvlText w:val=""/>
      <w:lvlJc w:val="left"/>
      <w:pPr>
        <w:tabs>
          <w:tab w:val="num" w:pos="5040"/>
        </w:tabs>
        <w:ind w:left="5040" w:hanging="360"/>
      </w:pPr>
      <w:rPr>
        <w:rFonts w:ascii="Symbol" w:hAnsi="Symbol"/>
      </w:rPr>
    </w:lvl>
    <w:lvl w:ilvl="7" w:tplc="E808FBC4">
      <w:start w:val="1"/>
      <w:numFmt w:val="bullet"/>
      <w:lvlText w:val="o"/>
      <w:lvlJc w:val="left"/>
      <w:pPr>
        <w:tabs>
          <w:tab w:val="num" w:pos="5760"/>
        </w:tabs>
        <w:ind w:left="5760" w:hanging="360"/>
      </w:pPr>
      <w:rPr>
        <w:rFonts w:ascii="Courier New" w:hAnsi="Courier New"/>
      </w:rPr>
    </w:lvl>
    <w:lvl w:ilvl="8" w:tplc="13EE02D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4D6A6F32">
      <w:start w:val="1"/>
      <w:numFmt w:val="bullet"/>
      <w:lvlText w:val=" "/>
      <w:lvlJc w:val="left"/>
      <w:pPr>
        <w:tabs>
          <w:tab w:val="num" w:pos="720"/>
        </w:tabs>
        <w:ind w:left="720" w:hanging="360"/>
      </w:pPr>
      <w:rPr>
        <w:rFonts w:ascii="Courier New" w:hAnsi="Courier New"/>
      </w:rPr>
    </w:lvl>
    <w:lvl w:ilvl="1" w:tplc="5616FAEA">
      <w:start w:val="1"/>
      <w:numFmt w:val="bullet"/>
      <w:lvlText w:val=" "/>
      <w:lvlJc w:val="left"/>
      <w:pPr>
        <w:tabs>
          <w:tab w:val="num" w:pos="1440"/>
        </w:tabs>
        <w:ind w:left="1440" w:hanging="360"/>
      </w:pPr>
      <w:rPr>
        <w:rFonts w:ascii="Courier New" w:hAnsi="Courier New"/>
      </w:rPr>
    </w:lvl>
    <w:lvl w:ilvl="2" w:tplc="8A185E52">
      <w:start w:val="1"/>
      <w:numFmt w:val="bullet"/>
      <w:lvlText w:val=" "/>
      <w:lvlJc w:val="left"/>
      <w:pPr>
        <w:tabs>
          <w:tab w:val="num" w:pos="2160"/>
        </w:tabs>
        <w:ind w:left="2160" w:hanging="360"/>
      </w:pPr>
      <w:rPr>
        <w:rFonts w:ascii="Wingdings" w:hAnsi="Wingdings"/>
      </w:rPr>
    </w:lvl>
    <w:lvl w:ilvl="3" w:tplc="0A0CE28C">
      <w:start w:val="1"/>
      <w:numFmt w:val="bullet"/>
      <w:lvlText w:val=" "/>
      <w:lvlJc w:val="left"/>
      <w:pPr>
        <w:tabs>
          <w:tab w:val="num" w:pos="2880"/>
        </w:tabs>
        <w:ind w:left="2880" w:hanging="360"/>
      </w:pPr>
      <w:rPr>
        <w:rFonts w:ascii="Symbol" w:hAnsi="Symbol"/>
      </w:rPr>
    </w:lvl>
    <w:lvl w:ilvl="4" w:tplc="C442A640">
      <w:start w:val="1"/>
      <w:numFmt w:val="bullet"/>
      <w:lvlText w:val=" "/>
      <w:lvlJc w:val="left"/>
      <w:pPr>
        <w:tabs>
          <w:tab w:val="num" w:pos="3600"/>
        </w:tabs>
        <w:ind w:left="3600" w:hanging="360"/>
      </w:pPr>
      <w:rPr>
        <w:rFonts w:ascii="Courier New" w:hAnsi="Courier New"/>
      </w:rPr>
    </w:lvl>
    <w:lvl w:ilvl="5" w:tplc="777C75EE">
      <w:start w:val="1"/>
      <w:numFmt w:val="bullet"/>
      <w:lvlText w:val=" "/>
      <w:lvlJc w:val="left"/>
      <w:pPr>
        <w:tabs>
          <w:tab w:val="num" w:pos="4320"/>
        </w:tabs>
        <w:ind w:left="4320" w:hanging="360"/>
      </w:pPr>
      <w:rPr>
        <w:rFonts w:ascii="Wingdings" w:hAnsi="Wingdings"/>
      </w:rPr>
    </w:lvl>
    <w:lvl w:ilvl="6" w:tplc="8C8EC19C">
      <w:start w:val="1"/>
      <w:numFmt w:val="bullet"/>
      <w:lvlText w:val=" "/>
      <w:lvlJc w:val="left"/>
      <w:pPr>
        <w:tabs>
          <w:tab w:val="num" w:pos="5040"/>
        </w:tabs>
        <w:ind w:left="5040" w:hanging="360"/>
      </w:pPr>
      <w:rPr>
        <w:rFonts w:ascii="Symbol" w:hAnsi="Symbol"/>
      </w:rPr>
    </w:lvl>
    <w:lvl w:ilvl="7" w:tplc="0052B5AE">
      <w:start w:val="1"/>
      <w:numFmt w:val="bullet"/>
      <w:lvlText w:val=" "/>
      <w:lvlJc w:val="left"/>
      <w:pPr>
        <w:tabs>
          <w:tab w:val="num" w:pos="5760"/>
        </w:tabs>
        <w:ind w:left="5760" w:hanging="360"/>
      </w:pPr>
      <w:rPr>
        <w:rFonts w:ascii="Courier New" w:hAnsi="Courier New"/>
      </w:rPr>
    </w:lvl>
    <w:lvl w:ilvl="8" w:tplc="41FCC72E">
      <w:start w:val="1"/>
      <w:numFmt w:val="bullet"/>
      <w:lvlText w:val=" "/>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EFDEBF1E">
      <w:start w:val="1"/>
      <w:numFmt w:val="decimal"/>
      <w:lvlText w:val="%1."/>
      <w:lvlJc w:val="left"/>
      <w:pPr>
        <w:tabs>
          <w:tab w:val="num" w:pos="720"/>
        </w:tabs>
        <w:ind w:left="720" w:hanging="360"/>
      </w:pPr>
    </w:lvl>
    <w:lvl w:ilvl="1" w:tplc="6F2C6304">
      <w:start w:val="1"/>
      <w:numFmt w:val="decimal"/>
      <w:lvlText w:val=""/>
      <w:lvlJc w:val="left"/>
    </w:lvl>
    <w:lvl w:ilvl="2" w:tplc="EAE8824A">
      <w:start w:val="1"/>
      <w:numFmt w:val="decimal"/>
      <w:lvlText w:val=""/>
      <w:lvlJc w:val="left"/>
    </w:lvl>
    <w:lvl w:ilvl="3" w:tplc="EA46112C">
      <w:start w:val="1"/>
      <w:numFmt w:val="decimal"/>
      <w:lvlText w:val=""/>
      <w:lvlJc w:val="left"/>
    </w:lvl>
    <w:lvl w:ilvl="4" w:tplc="1800FA98">
      <w:start w:val="1"/>
      <w:numFmt w:val="decimal"/>
      <w:lvlText w:val=""/>
      <w:lvlJc w:val="left"/>
    </w:lvl>
    <w:lvl w:ilvl="5" w:tplc="3C7E2A1A">
      <w:start w:val="1"/>
      <w:numFmt w:val="decimal"/>
      <w:lvlText w:val=""/>
      <w:lvlJc w:val="left"/>
    </w:lvl>
    <w:lvl w:ilvl="6" w:tplc="95263A04">
      <w:start w:val="1"/>
      <w:numFmt w:val="decimal"/>
      <w:lvlText w:val=""/>
      <w:lvlJc w:val="left"/>
    </w:lvl>
    <w:lvl w:ilvl="7" w:tplc="05F4A61E">
      <w:start w:val="1"/>
      <w:numFmt w:val="decimal"/>
      <w:lvlText w:val=""/>
      <w:lvlJc w:val="left"/>
    </w:lvl>
    <w:lvl w:ilvl="8" w:tplc="763EA6A8">
      <w:start w:val="1"/>
      <w:numFmt w:val="decimal"/>
      <w:lvlText w:val=""/>
      <w:lvlJc w:val="left"/>
    </w:lvl>
  </w:abstractNum>
  <w:abstractNum w:abstractNumId="3" w15:restartNumberingAfterBreak="0">
    <w:nsid w:val="00000004"/>
    <w:multiLevelType w:val="hybridMultilevel"/>
    <w:tmpl w:val="00000004"/>
    <w:lvl w:ilvl="0" w:tplc="D1CC3ECA">
      <w:start w:val="1"/>
      <w:numFmt w:val="decimal"/>
      <w:lvlText w:val="%1."/>
      <w:lvlJc w:val="left"/>
      <w:pPr>
        <w:tabs>
          <w:tab w:val="num" w:pos="720"/>
        </w:tabs>
        <w:ind w:left="720" w:hanging="360"/>
      </w:pPr>
    </w:lvl>
    <w:lvl w:ilvl="1" w:tplc="3A88E706">
      <w:start w:val="1"/>
      <w:numFmt w:val="decimal"/>
      <w:lvlText w:val=""/>
      <w:lvlJc w:val="left"/>
    </w:lvl>
    <w:lvl w:ilvl="2" w:tplc="97FACAB6">
      <w:start w:val="1"/>
      <w:numFmt w:val="decimal"/>
      <w:lvlText w:val=""/>
      <w:lvlJc w:val="left"/>
    </w:lvl>
    <w:lvl w:ilvl="3" w:tplc="572CAAE6">
      <w:start w:val="1"/>
      <w:numFmt w:val="decimal"/>
      <w:lvlText w:val=""/>
      <w:lvlJc w:val="left"/>
    </w:lvl>
    <w:lvl w:ilvl="4" w:tplc="DAE2C604">
      <w:start w:val="1"/>
      <w:numFmt w:val="decimal"/>
      <w:lvlText w:val=""/>
      <w:lvlJc w:val="left"/>
    </w:lvl>
    <w:lvl w:ilvl="5" w:tplc="23586CD8">
      <w:start w:val="1"/>
      <w:numFmt w:val="decimal"/>
      <w:lvlText w:val=""/>
      <w:lvlJc w:val="left"/>
    </w:lvl>
    <w:lvl w:ilvl="6" w:tplc="363E369A">
      <w:start w:val="1"/>
      <w:numFmt w:val="decimal"/>
      <w:lvlText w:val=""/>
      <w:lvlJc w:val="left"/>
    </w:lvl>
    <w:lvl w:ilvl="7" w:tplc="F8F42D98">
      <w:start w:val="1"/>
      <w:numFmt w:val="decimal"/>
      <w:lvlText w:val=""/>
      <w:lvlJc w:val="left"/>
    </w:lvl>
    <w:lvl w:ilvl="8" w:tplc="928CA758">
      <w:start w:val="1"/>
      <w:numFmt w:val="decimal"/>
      <w:lvlText w:val=""/>
      <w:lvlJc w:val="left"/>
    </w:lvl>
  </w:abstractNum>
  <w:num w:numId="1" w16cid:durableId="1315256555">
    <w:abstractNumId w:val="0"/>
  </w:num>
  <w:num w:numId="2" w16cid:durableId="1383408429">
    <w:abstractNumId w:val="1"/>
  </w:num>
  <w:num w:numId="3" w16cid:durableId="1048844977">
    <w:abstractNumId w:val="2"/>
  </w:num>
  <w:num w:numId="4" w16cid:durableId="14357800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grammar="clean"/>
  <w:defaultTabStop w:val="720"/>
  <w:noPunctuationKerning/>
  <w:characterSpacingControl w:val="doNotCompress"/>
  <w:compat>
    <w:useFELayout/>
    <w:compatSetting w:name="compatibilityMode" w:uri="http://schemas.microsoft.com/office/word" w:val="12"/>
    <w:compatSetting w:name="useWord2013TrackBottomHyphenation" w:uri="http://schemas.microsoft.com/office/word" w:val="1"/>
  </w:compat>
  <w:rsids>
    <w:rsidRoot w:val="000C6304"/>
    <w:rsid w:val="000C6304"/>
    <w:rsid w:val="009D513C"/>
    <w:rsid w:val="00C83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A29BF"/>
  <w15:docId w15:val="{AD7FAFDB-46F8-4658-A5E6-D2ECA877B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Calibr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5BCE"/>
  </w:style>
  <w:style w:type="paragraph" w:styleId="2">
    <w:name w:val="heading 2"/>
    <w:basedOn w:val="a"/>
    <w:next w:val="a"/>
    <w:qFormat/>
    <w:rsid w:val="00EF7B96"/>
    <w:pPr>
      <w:keepNext/>
      <w:spacing w:before="240" w:after="60"/>
      <w:outlineLvl w:val="1"/>
    </w:pPr>
    <w:rPr>
      <w:rFonts w:ascii="Arial" w:hAnsi="Arial" w:cs="Arial"/>
      <w:b/>
      <w:bCs/>
      <w:i/>
      <w:iCs/>
      <w:sz w:val="28"/>
      <w:szCs w:val="28"/>
    </w:rPr>
  </w:style>
  <w:style w:type="paragraph" w:styleId="3">
    <w:name w:val="heading 3"/>
    <w:basedOn w:val="a"/>
    <w:next w:val="a"/>
    <w:qFormat/>
    <w:rsid w:val="00EF7B96"/>
    <w:pPr>
      <w:keepNext/>
      <w:spacing w:before="240" w:after="60"/>
      <w:outlineLvl w:val="2"/>
    </w:pPr>
    <w:rPr>
      <w:rFonts w:ascii="Arial" w:hAnsi="Arial" w:cs="Arial"/>
      <w:b/>
      <w:bCs/>
      <w:sz w:val="26"/>
      <w:szCs w:val="26"/>
    </w:rPr>
  </w:style>
  <w:style w:type="paragraph" w:styleId="4">
    <w:name w:val="heading 4"/>
    <w:basedOn w:val="a"/>
    <w:next w:val="a"/>
    <w:qFormat/>
    <w:rsid w:val="00EF7B96"/>
    <w:pPr>
      <w:keepNext/>
      <w:spacing w:before="240" w:after="60"/>
      <w:outlineLvl w:val="3"/>
    </w:pPr>
    <w:rPr>
      <w:b/>
      <w:bCs/>
      <w:sz w:val="28"/>
      <w:szCs w:val="28"/>
    </w:rPr>
  </w:style>
  <w:style w:type="paragraph" w:styleId="5">
    <w:name w:val="heading 5"/>
    <w:basedOn w:val="a"/>
    <w:next w:val="a"/>
    <w:qFormat/>
    <w:rsid w:val="00EF7B96"/>
    <w:pPr>
      <w:spacing w:before="240" w:after="60"/>
      <w:outlineLvl w:val="4"/>
    </w:pPr>
    <w:rPr>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lineCode">
    <w:name w:val="InlineCode"/>
    <w:rPr>
      <w:rFonts w:ascii="Consolas" w:eastAsia="Consolas" w:hAnsi="Consolas" w:cs="Consolas"/>
      <w:color w:val="C7254E"/>
      <w:sz w:val="20"/>
      <w:szCs w:val="20"/>
      <w:highlight w:val="white"/>
    </w:rPr>
  </w:style>
  <w:style w:type="paragraph" w:styleId="a3">
    <w:name w:val="Quote"/>
    <w:basedOn w:val="a"/>
    <w:next w:val="a"/>
    <w:link w:val="a4"/>
    <w:uiPriority w:val="29"/>
    <w:qFormat/>
    <w:rsid w:val="00E12ACB"/>
    <w:pPr>
      <w:pBdr>
        <w:left w:val="single" w:sz="18" w:space="0" w:color="9F9F9F"/>
      </w:pBdr>
    </w:pPr>
    <w:rPr>
      <w:i/>
      <w:iCs/>
      <w:color w:val="000000"/>
    </w:rPr>
  </w:style>
  <w:style w:type="character" w:customStyle="1" w:styleId="a4">
    <w:name w:val="引用 字符"/>
    <w:basedOn w:val="a0"/>
    <w:link w:val="a3"/>
    <w:uiPriority w:val="29"/>
    <w:rsid w:val="00E12ACB"/>
    <w:rPr>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26</Pages>
  <Words>1653</Words>
  <Characters>9428</Characters>
  <Application>Microsoft Office Word</Application>
  <DocSecurity>0</DocSecurity>
  <Lines>78</Lines>
  <Paragraphs>22</Paragraphs>
  <ScaleCrop>false</ScaleCrop>
  <Company/>
  <LinksUpToDate>false</LinksUpToDate>
  <CharactersWithSpaces>11059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123 321</cp:lastModifiedBy>
  <cp:revision>1</cp:revision>
  <dcterms:created xsi:type="dcterms:W3CDTF">2024-07-31T15:57:00Z</dcterms:created>
  <dcterms:modified xsi:type="dcterms:W3CDTF">2024-07-31T16:04:00Z</dcterms:modified>
</cp:coreProperties>
</file>